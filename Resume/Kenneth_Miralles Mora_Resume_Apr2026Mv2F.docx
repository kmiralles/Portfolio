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330"/>
        <w:gridCol w:w="8910"/>
      </w:tblGrid>
      <w:tr w:rsidR="0025616B" w14:paraId="1778B033" w14:textId="77777777" w:rsidTr="00E9020C">
        <w:trPr>
          <w:trHeight w:val="15200"/>
          <w:tblCellSpacing w:w="0" w:type="dxa"/>
          <w:hidden/>
        </w:trPr>
        <w:tc>
          <w:tcPr>
            <w:tcW w:w="3330" w:type="dxa"/>
            <w:shd w:val="clear" w:color="auto" w:fill="003D73"/>
            <w:tcMar>
              <w:top w:w="300" w:type="dxa"/>
              <w:left w:w="0" w:type="dxa"/>
              <w:bottom w:w="300" w:type="dxa"/>
              <w:right w:w="0" w:type="dxa"/>
            </w:tcMar>
            <w:hideMark/>
          </w:tcPr>
          <w:p w14:paraId="63D47991" w14:textId="77777777" w:rsidR="0025616B" w:rsidRDefault="004C54F7">
            <w:pPr>
              <w:pStyle w:val="divdocumentleft-boxsectionnth-child1sectiongapdiv"/>
              <w:spacing w:line="200" w:lineRule="atLeast"/>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p w14:paraId="6948A131" w14:textId="77777777" w:rsidR="0025616B" w:rsidRDefault="004C54F7">
            <w:pPr>
              <w:pStyle w:val="divdocumentname"/>
              <w:pBdr>
                <w:bottom w:val="none" w:sz="0" w:space="0" w:color="auto"/>
              </w:pBdr>
              <w:ind w:left="300" w:right="300"/>
              <w:rPr>
                <w:rStyle w:val="divdocumentleft-box"/>
                <w:rFonts w:ascii="Century Gothic" w:eastAsia="Century Gothic" w:hAnsi="Century Gothic" w:cs="Century Gothic"/>
                <w:shd w:val="clear" w:color="auto" w:fill="auto"/>
              </w:rPr>
            </w:pPr>
            <w:r>
              <w:rPr>
                <w:rStyle w:val="span"/>
                <w:rFonts w:ascii="Century Gothic" w:eastAsia="Century Gothic" w:hAnsi="Century Gothic" w:cs="Century Gothic"/>
              </w:rPr>
              <w:t>Kenneth</w:t>
            </w:r>
            <w:r>
              <w:rPr>
                <w:rStyle w:val="divdocumentleft-box"/>
                <w:rFonts w:ascii="Century Gothic" w:eastAsia="Century Gothic" w:hAnsi="Century Gothic" w:cs="Century Gothic"/>
                <w:shd w:val="clear" w:color="auto" w:fill="auto"/>
              </w:rPr>
              <w:t xml:space="preserve"> </w:t>
            </w:r>
            <w:r>
              <w:rPr>
                <w:rStyle w:val="span"/>
                <w:rFonts w:ascii="Century Gothic" w:eastAsia="Century Gothic" w:hAnsi="Century Gothic" w:cs="Century Gothic"/>
              </w:rPr>
              <w:t>Miralles Mora</w:t>
            </w:r>
          </w:p>
          <w:p w14:paraId="225CB5C3" w14:textId="6F42F5CA" w:rsidR="0025616B" w:rsidRDefault="005E544E">
            <w:pPr>
              <w:pStyle w:val="documentresumeTitle"/>
              <w:spacing w:line="160" w:lineRule="atLeast"/>
              <w:ind w:left="300" w:right="300"/>
              <w:rPr>
                <w:rStyle w:val="divdocumentleft-box"/>
                <w:rFonts w:ascii="Century Gothic" w:eastAsia="Century Gothic" w:hAnsi="Century Gothic" w:cs="Century Gothic"/>
                <w:shd w:val="clear" w:color="auto" w:fill="auto"/>
              </w:rPr>
            </w:pPr>
            <w:r w:rsidRPr="005E544E">
              <w:rPr>
                <w:rFonts w:ascii="Century Gothic" w:eastAsia="Century Gothic" w:hAnsi="Century Gothic" w:cs="Century Gothic"/>
                <w:color w:val="FFFFFF"/>
              </w:rPr>
              <w:t xml:space="preserve">Senior </w:t>
            </w:r>
            <w:r w:rsidR="008E2DF3">
              <w:rPr>
                <w:rFonts w:ascii="Century Gothic" w:eastAsia="Century Gothic" w:hAnsi="Century Gothic" w:cs="Century Gothic"/>
                <w:color w:val="FFFFFF"/>
              </w:rPr>
              <w:t>Product Manager, Product Owner |</w:t>
            </w:r>
            <w:r w:rsidRPr="005E544E">
              <w:rPr>
                <w:rFonts w:ascii="Century Gothic" w:eastAsia="Century Gothic" w:hAnsi="Century Gothic" w:cs="Century Gothic"/>
                <w:color w:val="FFFFFF"/>
              </w:rPr>
              <w:t xml:space="preserve">Systems Engineering Leader </w:t>
            </w:r>
          </w:p>
          <w:p w14:paraId="59B5AEF6" w14:textId="77777777" w:rsidR="0025616B" w:rsidRDefault="004C54F7" w:rsidP="004A6D35">
            <w:pPr>
              <w:pStyle w:val="divdocumentSECTIONCNTCsectiongapdiv"/>
              <w:spacing w:line="360" w:lineRule="auto"/>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25616B" w:rsidRPr="009A05E8" w14:paraId="44EA8811" w14:textId="77777777">
              <w:trPr>
                <w:tblCellSpacing w:w="0" w:type="dxa"/>
              </w:trPr>
              <w:tc>
                <w:tcPr>
                  <w:tcW w:w="5000" w:type="pct"/>
                  <w:shd w:val="clear" w:color="auto" w:fill="00315C"/>
                  <w:tcMar>
                    <w:top w:w="60" w:type="dxa"/>
                    <w:left w:w="80" w:type="dxa"/>
                    <w:bottom w:w="60" w:type="dxa"/>
                    <w:right w:w="80" w:type="dxa"/>
                  </w:tcMar>
                  <w:vAlign w:val="bottom"/>
                  <w:hideMark/>
                </w:tcPr>
                <w:p w14:paraId="2A060B41" w14:textId="77777777" w:rsidR="0025616B" w:rsidRPr="00FA539B" w:rsidRDefault="004C54F7">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lang w:val="es-MX"/>
                    </w:rPr>
                  </w:pPr>
                  <w:r w:rsidRPr="00FA539B">
                    <w:rPr>
                      <w:rStyle w:val="divdocumentleft-boxdivsectiontitle"/>
                      <w:rFonts w:ascii="Century Gothic" w:eastAsia="Century Gothic" w:hAnsi="Century Gothic" w:cs="Century Gothic"/>
                      <w:b/>
                      <w:bCs/>
                      <w:color w:val="FFFFFF"/>
                      <w:shd w:val="clear" w:color="auto" w:fill="auto"/>
                      <w:lang w:val="es-MX"/>
                    </w:rPr>
                    <w:t>Contact</w:t>
                  </w:r>
                </w:p>
              </w:tc>
            </w:tr>
          </w:tbl>
          <w:p w14:paraId="7472CAA4" w14:textId="77777777" w:rsidR="0025616B" w:rsidRPr="002901B3" w:rsidRDefault="004C54F7">
            <w:pPr>
              <w:pStyle w:val="left-boxheadinggapdiv"/>
              <w:rPr>
                <w:rStyle w:val="divdocumentleft-box"/>
                <w:rFonts w:ascii="Century Gothic" w:eastAsia="Century Gothic" w:hAnsi="Century Gothic" w:cs="Century Gothic"/>
                <w:shd w:val="clear" w:color="auto" w:fill="auto"/>
                <w:lang w:val="es-MX"/>
              </w:rPr>
            </w:pPr>
            <w:r w:rsidRPr="002901B3">
              <w:rPr>
                <w:rStyle w:val="divdocumentleft-box"/>
                <w:rFonts w:ascii="Century Gothic" w:eastAsia="Century Gothic" w:hAnsi="Century Gothic" w:cs="Century Gothic"/>
                <w:shd w:val="clear" w:color="auto" w:fill="auto"/>
                <w:lang w:val="es-MX"/>
              </w:rPr>
              <w:t> </w:t>
            </w:r>
          </w:p>
          <w:p w14:paraId="6C0E975B" w14:textId="77777777" w:rsidR="002901B3" w:rsidRDefault="002901B3" w:rsidP="002901B3">
            <w:pPr>
              <w:pStyle w:val="txtBold"/>
              <w:spacing w:before="100" w:line="160" w:lineRule="atLeast"/>
              <w:ind w:left="300" w:right="300"/>
              <w:rPr>
                <w:rStyle w:val="span"/>
                <w:rFonts w:ascii="Century Gothic" w:eastAsia="Century Gothic" w:hAnsi="Century Gothic" w:cs="Century Gothic"/>
                <w:color w:val="FFFFFF"/>
                <w:sz w:val="16"/>
                <w:szCs w:val="16"/>
                <w:lang w:val="es-MX"/>
              </w:rPr>
            </w:pPr>
            <w:r>
              <w:rPr>
                <w:rFonts w:ascii="Century Gothic" w:eastAsia="Century Gothic" w:hAnsi="Century Gothic" w:cs="Century Gothic"/>
                <w:noProof/>
                <w:color w:val="FFFFFF"/>
                <w:sz w:val="16"/>
                <w:szCs w:val="16"/>
              </w:rPr>
              <w:drawing>
                <wp:inline distT="0" distB="0" distL="0" distR="0" wp14:anchorId="06D16EFB" wp14:editId="2B9B3C78">
                  <wp:extent cx="234950" cy="234950"/>
                  <wp:effectExtent l="0" t="0" r="0" b="0"/>
                  <wp:docPr id="682059976" name="Gráfico 1" descr="Correo electrónic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9976" name="Gráfico 682059976" descr="Correo electrónico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234950" cy="234950"/>
                          </a:xfrm>
                          <a:prstGeom prst="rect">
                            <a:avLst/>
                          </a:prstGeom>
                        </pic:spPr>
                      </pic:pic>
                    </a:graphicData>
                  </a:graphic>
                </wp:inline>
              </w:drawing>
            </w:r>
            <w:r w:rsidRPr="00D86E41">
              <w:rPr>
                <w:rStyle w:val="span"/>
                <w:rFonts w:ascii="Century Gothic" w:eastAsia="Century Gothic" w:hAnsi="Century Gothic" w:cs="Century Gothic"/>
                <w:color w:val="FFFFFF"/>
                <w:sz w:val="16"/>
                <w:szCs w:val="16"/>
                <w:lang w:val="es-MX"/>
              </w:rPr>
              <w:t xml:space="preserve"> k_miralles@hotmail.com</w:t>
            </w:r>
          </w:p>
          <w:p w14:paraId="3D4375E2" w14:textId="6FDC6AB4" w:rsidR="0025616B" w:rsidRPr="00D86E41" w:rsidRDefault="00D86E41" w:rsidP="00D86E41">
            <w:pPr>
              <w:pStyle w:val="txtBold"/>
              <w:spacing w:before="100" w:line="160" w:lineRule="atLeast"/>
              <w:ind w:left="300" w:right="300"/>
              <w:rPr>
                <w:rStyle w:val="divdocumentleft-box"/>
                <w:rFonts w:ascii="Century Gothic" w:eastAsia="Century Gothic" w:hAnsi="Century Gothic" w:cs="Century Gothic"/>
                <w:sz w:val="16"/>
                <w:szCs w:val="16"/>
                <w:shd w:val="clear" w:color="auto" w:fill="auto"/>
                <w:lang w:val="es-MX"/>
              </w:rPr>
            </w:pPr>
            <w:r>
              <w:rPr>
                <w:rFonts w:ascii="Century Gothic" w:eastAsia="Century Gothic" w:hAnsi="Century Gothic" w:cs="Century Gothic"/>
                <w:noProof/>
                <w:color w:val="FFFFFF"/>
                <w:sz w:val="16"/>
                <w:szCs w:val="16"/>
                <w:lang w:val="es-MX"/>
              </w:rPr>
              <w:drawing>
                <wp:inline distT="0" distB="0" distL="0" distR="0" wp14:anchorId="1467432C" wp14:editId="7ADF346C">
                  <wp:extent cx="158750" cy="158750"/>
                  <wp:effectExtent l="0" t="0" r="0" b="0"/>
                  <wp:docPr id="1589489591" name="Gráfico 3" descr="Auri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9591" name="Gráfico 1589489591" descr="Auricular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158750" cy="158750"/>
                          </a:xfrm>
                          <a:prstGeom prst="rect">
                            <a:avLst/>
                          </a:prstGeom>
                        </pic:spPr>
                      </pic:pic>
                    </a:graphicData>
                  </a:graphic>
                </wp:inline>
              </w:drawing>
            </w:r>
            <w:r w:rsidRPr="00D86E41">
              <w:rPr>
                <w:rStyle w:val="span"/>
                <w:rFonts w:ascii="Century Gothic" w:eastAsia="Century Gothic" w:hAnsi="Century Gothic" w:cs="Century Gothic"/>
                <w:color w:val="FFFFFF"/>
                <w:sz w:val="16"/>
                <w:szCs w:val="16"/>
                <w:lang w:val="es-MX"/>
              </w:rPr>
              <w:t xml:space="preserve">  +506 </w:t>
            </w:r>
            <w:r w:rsidR="004C54F7" w:rsidRPr="00D86E41">
              <w:rPr>
                <w:rStyle w:val="span"/>
                <w:rFonts w:ascii="Century Gothic" w:eastAsia="Century Gothic" w:hAnsi="Century Gothic" w:cs="Century Gothic"/>
                <w:color w:val="FFFFFF"/>
                <w:sz w:val="16"/>
                <w:szCs w:val="16"/>
                <w:lang w:val="es-MX"/>
              </w:rPr>
              <w:t>8823</w:t>
            </w:r>
            <w:r w:rsidRPr="00D86E41">
              <w:rPr>
                <w:rStyle w:val="span"/>
                <w:rFonts w:ascii="Century Gothic" w:eastAsia="Century Gothic" w:hAnsi="Century Gothic" w:cs="Century Gothic"/>
                <w:color w:val="FFFFFF"/>
                <w:sz w:val="16"/>
                <w:szCs w:val="16"/>
                <w:lang w:val="es-MX"/>
              </w:rPr>
              <w:t>-</w:t>
            </w:r>
            <w:r w:rsidR="004C54F7" w:rsidRPr="00D86E41">
              <w:rPr>
                <w:rStyle w:val="span"/>
                <w:rFonts w:ascii="Century Gothic" w:eastAsia="Century Gothic" w:hAnsi="Century Gothic" w:cs="Century Gothic"/>
                <w:color w:val="FFFFFF"/>
                <w:sz w:val="16"/>
                <w:szCs w:val="16"/>
                <w:lang w:val="es-MX"/>
              </w:rPr>
              <w:t>6468</w:t>
            </w:r>
          </w:p>
          <w:p w14:paraId="5FE28ABE" w14:textId="77777777" w:rsidR="002901B3" w:rsidRPr="00D86E41" w:rsidRDefault="002901B3" w:rsidP="002901B3">
            <w:pPr>
              <w:pStyle w:val="txtBold"/>
              <w:spacing w:line="160" w:lineRule="atLeast"/>
              <w:ind w:left="300" w:right="300"/>
              <w:rPr>
                <w:rStyle w:val="span"/>
                <w:rFonts w:ascii="Century Gothic" w:eastAsia="Century Gothic" w:hAnsi="Century Gothic" w:cs="Century Gothic"/>
                <w:color w:val="FFFFFF"/>
                <w:sz w:val="16"/>
                <w:szCs w:val="16"/>
                <w:lang w:val="es-MX"/>
              </w:rPr>
            </w:pPr>
            <w:r>
              <w:rPr>
                <w:rFonts w:ascii="Century Gothic" w:eastAsia="Century Gothic" w:hAnsi="Century Gothic" w:cs="Century Gothic"/>
                <w:noProof/>
                <w:color w:val="FFFFFF"/>
                <w:sz w:val="16"/>
                <w:szCs w:val="16"/>
              </w:rPr>
              <w:drawing>
                <wp:inline distT="0" distB="0" distL="0" distR="0" wp14:anchorId="10F182E1" wp14:editId="1C369BC7">
                  <wp:extent cx="203200" cy="203200"/>
                  <wp:effectExtent l="0" t="0" r="6350" b="6350"/>
                  <wp:docPr id="1129476284" name="Gráfico 2" descr="Mapa con marcado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6284" name="Gráfico 1129476284" descr="Mapa con marcador con relleno sólido"/>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sidRPr="00D86E41">
              <w:rPr>
                <w:rStyle w:val="divdocumentleft-box"/>
                <w:rFonts w:ascii="Century Gothic" w:eastAsia="Century Gothic" w:hAnsi="Century Gothic" w:cs="Century Gothic"/>
                <w:sz w:val="16"/>
                <w:szCs w:val="16"/>
                <w:shd w:val="clear" w:color="auto" w:fill="auto"/>
                <w:lang w:val="es-MX"/>
              </w:rPr>
              <w:t xml:space="preserve"> </w:t>
            </w:r>
            <w:r w:rsidRPr="00D86E41">
              <w:rPr>
                <w:rStyle w:val="span"/>
                <w:rFonts w:ascii="Century Gothic" w:eastAsia="Century Gothic" w:hAnsi="Century Gothic" w:cs="Century Gothic"/>
                <w:color w:val="FFFFFF"/>
                <w:sz w:val="16"/>
                <w:szCs w:val="16"/>
                <w:lang w:val="es-MX"/>
              </w:rPr>
              <w:t>San José, Costa R</w:t>
            </w:r>
            <w:r>
              <w:rPr>
                <w:rStyle w:val="span"/>
                <w:rFonts w:ascii="Century Gothic" w:eastAsia="Century Gothic" w:hAnsi="Century Gothic" w:cs="Century Gothic"/>
                <w:color w:val="FFFFFF"/>
                <w:sz w:val="16"/>
                <w:szCs w:val="16"/>
                <w:lang w:val="es-MX"/>
              </w:rPr>
              <w:t>ica</w:t>
            </w:r>
          </w:p>
          <w:p w14:paraId="36930B38" w14:textId="18964E96" w:rsidR="0025616B" w:rsidRDefault="004C54F7" w:rsidP="002913C8">
            <w:pPr>
              <w:pStyle w:val="txtBold"/>
              <w:spacing w:before="100" w:line="160" w:lineRule="atLeast"/>
              <w:ind w:left="810" w:right="300" w:hanging="450"/>
              <w:rPr>
                <w:rStyle w:val="divdocumentleft-box"/>
                <w:rFonts w:ascii="Century Gothic" w:eastAsia="Century Gothic" w:hAnsi="Century Gothic" w:cs="Century Gothic"/>
                <w:b w:val="0"/>
                <w:bCs w:val="0"/>
                <w:sz w:val="16"/>
                <w:szCs w:val="16"/>
                <w:shd w:val="clear" w:color="auto" w:fill="auto"/>
              </w:rPr>
            </w:pPr>
            <w:r w:rsidRPr="003A135D">
              <w:rPr>
                <w:rStyle w:val="divdocumentleft-box"/>
                <w:rFonts w:ascii="Century Gothic" w:eastAsia="Century Gothic" w:hAnsi="Century Gothic" w:cs="Century Gothic"/>
                <w:sz w:val="20"/>
                <w:szCs w:val="20"/>
                <w:shd w:val="clear" w:color="auto" w:fill="auto"/>
              </w:rPr>
              <w:t>In</w:t>
            </w:r>
            <w:r w:rsidR="00D86E41">
              <w:rPr>
                <w:rStyle w:val="divdocumentleft-box"/>
                <w:rFonts w:ascii="Century Gothic" w:eastAsia="Century Gothic" w:hAnsi="Century Gothic" w:cs="Century Gothic"/>
                <w:sz w:val="16"/>
                <w:szCs w:val="16"/>
                <w:shd w:val="clear" w:color="auto" w:fill="auto"/>
              </w:rPr>
              <w:t xml:space="preserve"> </w:t>
            </w:r>
            <w:r w:rsidR="002913C8">
              <w:rPr>
                <w:rStyle w:val="divdocumentleft-box"/>
                <w:rFonts w:ascii="Century Gothic" w:eastAsia="Century Gothic" w:hAnsi="Century Gothic" w:cs="Century Gothic"/>
                <w:sz w:val="16"/>
                <w:szCs w:val="16"/>
                <w:shd w:val="clear" w:color="auto" w:fill="auto"/>
              </w:rPr>
              <w:t xml:space="preserve">  </w:t>
            </w:r>
            <w:hyperlink r:id="rId12" w:history="1">
              <w:r w:rsidR="0059574B">
                <w:rPr>
                  <w:rStyle w:val="Hyperlink"/>
                  <w:rFonts w:ascii="Century Gothic" w:eastAsia="Century Gothic" w:hAnsi="Century Gothic" w:cs="Century Gothic"/>
                  <w:b w:val="0"/>
                  <w:bCs w:val="0"/>
                  <w:color w:val="FFFFFF" w:themeColor="background1"/>
                  <w:sz w:val="16"/>
                  <w:szCs w:val="16"/>
                </w:rPr>
                <w:t>Profile</w:t>
              </w:r>
            </w:hyperlink>
          </w:p>
          <w:p w14:paraId="0CE1CEB9" w14:textId="596E4138" w:rsidR="008C71CA" w:rsidRPr="0059574B" w:rsidRDefault="008C71CA" w:rsidP="008C71CA">
            <w:pPr>
              <w:pStyle w:val="txtBold"/>
              <w:spacing w:before="100" w:line="160" w:lineRule="atLeast"/>
              <w:ind w:left="810" w:right="300"/>
              <w:rPr>
                <w:rStyle w:val="divdocumentleft-box"/>
                <w:rFonts w:ascii="Century Gothic" w:eastAsia="Century Gothic" w:hAnsi="Century Gothic" w:cs="Century Gothic"/>
                <w:b w:val="0"/>
                <w:bCs w:val="0"/>
                <w:color w:val="FFFFFF" w:themeColor="background1"/>
                <w:sz w:val="16"/>
                <w:szCs w:val="16"/>
                <w:shd w:val="clear" w:color="auto" w:fill="auto"/>
              </w:rPr>
            </w:pPr>
            <w:r w:rsidRPr="0059574B">
              <w:rPr>
                <w:rFonts w:ascii="Century Gothic" w:eastAsia="Century Gothic" w:hAnsi="Century Gothic" w:cs="Century Gothic"/>
                <w:noProof/>
                <w:color w:val="FFFFFF" w:themeColor="background1"/>
                <w:sz w:val="16"/>
                <w:szCs w:val="16"/>
              </w:rPr>
              <w:drawing>
                <wp:anchor distT="0" distB="0" distL="114300" distR="114300" simplePos="0" relativeHeight="251658240" behindDoc="0" locked="0" layoutInCell="1" allowOverlap="1" wp14:anchorId="016EC2BC" wp14:editId="17D2F7F2">
                  <wp:simplePos x="0" y="0"/>
                  <wp:positionH relativeFrom="column">
                    <wp:posOffset>196850</wp:posOffset>
                  </wp:positionH>
                  <wp:positionV relativeFrom="paragraph">
                    <wp:posOffset>22860</wp:posOffset>
                  </wp:positionV>
                  <wp:extent cx="190500" cy="190500"/>
                  <wp:effectExtent l="0" t="0" r="0" b="0"/>
                  <wp:wrapNone/>
                  <wp:docPr id="349724869" name="Gráfico 4" descr="Maletí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4869" name="Gráfico 349724869" descr="Maletín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hyperlink r:id="rId15" w:history="1">
              <w:r w:rsidR="0059574B">
                <w:rPr>
                  <w:rStyle w:val="Hyperlink"/>
                  <w:rFonts w:ascii="Century Gothic" w:eastAsia="Century Gothic" w:hAnsi="Century Gothic" w:cs="Century Gothic"/>
                  <w:b w:val="0"/>
                  <w:bCs w:val="0"/>
                  <w:color w:val="FFFFFF" w:themeColor="background1"/>
                  <w:sz w:val="16"/>
                  <w:szCs w:val="16"/>
                </w:rPr>
                <w:t>Portfolio</w:t>
              </w:r>
            </w:hyperlink>
          </w:p>
          <w:p w14:paraId="73F967A5" w14:textId="1F3C822E" w:rsidR="003A135D" w:rsidRPr="003A135D" w:rsidRDefault="003A135D" w:rsidP="003A135D">
            <w:pPr>
              <w:pStyle w:val="txtBold"/>
              <w:spacing w:before="100" w:line="160" w:lineRule="atLeast"/>
              <w:ind w:left="720" w:right="350" w:hanging="420"/>
              <w:rPr>
                <w:rStyle w:val="divdocumentleft-box"/>
                <w:rFonts w:ascii="Century Gothic" w:eastAsia="Century Gothic" w:hAnsi="Century Gothic" w:cs="Century Gothic"/>
                <w:b w:val="0"/>
                <w:bCs w:val="0"/>
                <w:sz w:val="16"/>
                <w:szCs w:val="16"/>
                <w:shd w:val="clear" w:color="auto" w:fill="auto"/>
              </w:rPr>
            </w:pPr>
            <w:r>
              <w:rPr>
                <w:rStyle w:val="divdocumentleft-box"/>
                <w:rFonts w:ascii="Century Gothic" w:eastAsia="Century Gothic" w:hAnsi="Century Gothic" w:cs="Century Gothic"/>
                <w:sz w:val="16"/>
                <w:szCs w:val="16"/>
                <w:shd w:val="clear" w:color="auto" w:fill="auto"/>
              </w:rPr>
              <w:t xml:space="preserve"> </w:t>
            </w:r>
          </w:p>
          <w:p w14:paraId="42224414" w14:textId="77777777" w:rsidR="0025616B" w:rsidRDefault="004C54F7">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25616B" w14:paraId="3C4157B8" w14:textId="77777777">
              <w:trPr>
                <w:tblCellSpacing w:w="0" w:type="dxa"/>
              </w:trPr>
              <w:tc>
                <w:tcPr>
                  <w:tcW w:w="5000" w:type="pct"/>
                  <w:shd w:val="clear" w:color="auto" w:fill="00315C"/>
                  <w:tcMar>
                    <w:top w:w="60" w:type="dxa"/>
                    <w:left w:w="80" w:type="dxa"/>
                    <w:bottom w:w="60" w:type="dxa"/>
                    <w:right w:w="80" w:type="dxa"/>
                  </w:tcMar>
                  <w:vAlign w:val="bottom"/>
                  <w:hideMark/>
                </w:tcPr>
                <w:p w14:paraId="379A79D9" w14:textId="54C1A55D" w:rsidR="0025616B" w:rsidRDefault="00AD69D9">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Pr>
                      <w:rStyle w:val="divdocumentleft-boxdivsectiontitle"/>
                      <w:rFonts w:ascii="Century Gothic" w:eastAsia="Century Gothic" w:hAnsi="Century Gothic" w:cs="Century Gothic"/>
                      <w:b/>
                      <w:bCs/>
                      <w:color w:val="FFFFFF"/>
                      <w:shd w:val="clear" w:color="auto" w:fill="auto"/>
                    </w:rPr>
                    <w:t>Core Competencies</w:t>
                  </w:r>
                </w:p>
              </w:tc>
            </w:tr>
          </w:tbl>
          <w:p w14:paraId="31CEF82C" w14:textId="77777777" w:rsidR="0025616B" w:rsidRDefault="004C54F7">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64A66450" w14:textId="2A8BA506" w:rsidR="00F36999" w:rsidRDefault="008E2DF3" w:rsidP="00CB39E8">
            <w:pPr>
              <w:pStyle w:val="p"/>
              <w:spacing w:line="160" w:lineRule="atLeast"/>
              <w:ind w:left="300" w:right="300"/>
              <w:rPr>
                <w:rFonts w:ascii="Century Gothic" w:eastAsia="Century Gothic" w:hAnsi="Century Gothic" w:cs="Century Gothic"/>
                <w:color w:val="FFFFFF"/>
                <w:sz w:val="16"/>
                <w:szCs w:val="16"/>
              </w:rPr>
            </w:pPr>
            <w:r w:rsidRPr="008E2DF3">
              <w:rPr>
                <w:rFonts w:ascii="Century Gothic" w:eastAsia="Century Gothic" w:hAnsi="Century Gothic" w:cs="Century Gothic"/>
                <w:color w:val="FFFFFF"/>
                <w:sz w:val="16"/>
                <w:szCs w:val="16"/>
              </w:rPr>
              <w:t>Product Ownership &amp; Backlog Management • Agile &amp; Scrum Methodologies • User Stories &amp; Acceptance Criteria • Product Lifecycle Management • Stakeholder Management &amp; Alignment • Value-Driven Prioritization • Cross-Functional Collaboration • Requirements Definition &amp; Traceability • Risk &amp; Dependency Management • Continuous Improvement &amp; KPI-Driven Decisions • Software Architecture &amp; Systems Integration • Verification &amp; Validation (V&amp;V) • Root Cause Analysis (RCA) • Process Improvement • System Reliability &amp; Performance • Technical Leadership &amp; Mentorship</w:t>
            </w:r>
          </w:p>
          <w:p w14:paraId="4CE3E0DE" w14:textId="77777777" w:rsidR="00DC7CF0" w:rsidRDefault="00DC7CF0" w:rsidP="00CB39E8">
            <w:pPr>
              <w:pStyle w:val="p"/>
              <w:spacing w:line="160" w:lineRule="atLeast"/>
              <w:ind w:left="300" w:right="300"/>
              <w:rPr>
                <w:rFonts w:ascii="Century Gothic" w:eastAsia="Century Gothic" w:hAnsi="Century Gothic" w:cs="Century Gothic"/>
                <w:b/>
                <w:bCs/>
                <w:color w:val="FFFFFF"/>
                <w:sz w:val="16"/>
                <w:szCs w:val="16"/>
              </w:rPr>
            </w:pPr>
          </w:p>
          <w:p w14:paraId="3DA5A72E" w14:textId="0F4F0CDE" w:rsidR="00DC7CF0" w:rsidRPr="00DC7CF0" w:rsidRDefault="00AD69D9" w:rsidP="00DC7CF0">
            <w:pPr>
              <w:pStyle w:val="p"/>
              <w:spacing w:line="160" w:lineRule="atLeast"/>
              <w:ind w:left="300" w:right="300"/>
              <w:rPr>
                <w:rFonts w:ascii="Century Gothic" w:eastAsia="Century Gothic" w:hAnsi="Century Gothic" w:cs="Century Gothic"/>
                <w:color w:val="FFFFFF"/>
                <w:sz w:val="16"/>
                <w:szCs w:val="16"/>
              </w:rPr>
            </w:pPr>
            <w:r>
              <w:rPr>
                <w:rFonts w:ascii="Century Gothic" w:eastAsia="Century Gothic" w:hAnsi="Century Gothic" w:cs="Century Gothic"/>
                <w:b/>
                <w:bCs/>
                <w:color w:val="FFFFFF"/>
                <w:sz w:val="16"/>
                <w:szCs w:val="16"/>
              </w:rPr>
              <w:t>Technical Skils</w:t>
            </w:r>
            <w:proofErr w:type="gramStart"/>
            <w:r w:rsidR="00DC7CF0" w:rsidRPr="00DC7CF0">
              <w:rPr>
                <w:rFonts w:ascii="Century Gothic" w:eastAsia="Century Gothic" w:hAnsi="Century Gothic" w:cs="Century Gothic"/>
                <w:color w:val="FFFFFF"/>
                <w:sz w:val="16"/>
                <w:szCs w:val="16"/>
              </w:rPr>
              <w:t>: </w:t>
            </w:r>
            <w:r>
              <w:rPr>
                <w:rFonts w:ascii="Century Gothic" w:eastAsia="Century Gothic" w:hAnsi="Century Gothic" w:cs="Century Gothic"/>
                <w:color w:val="FFFFFF"/>
                <w:sz w:val="16"/>
                <w:szCs w:val="16"/>
              </w:rPr>
              <w:t xml:space="preserve"> </w:t>
            </w:r>
            <w:r w:rsidRPr="00AD69D9">
              <w:rPr>
                <w:rFonts w:ascii="Century Gothic" w:eastAsia="Century Gothic" w:hAnsi="Century Gothic" w:cs="Century Gothic"/>
                <w:color w:val="FFFFFF"/>
                <w:sz w:val="16"/>
                <w:szCs w:val="16"/>
              </w:rPr>
              <w:t>AI</w:t>
            </w:r>
            <w:proofErr w:type="gramEnd"/>
            <w:r w:rsidRPr="00AD69D9">
              <w:rPr>
                <w:rFonts w:ascii="Century Gothic" w:eastAsia="Century Gothic" w:hAnsi="Century Gothic" w:cs="Century Gothic"/>
                <w:color w:val="FFFFFF"/>
                <w:sz w:val="16"/>
                <w:szCs w:val="16"/>
              </w:rPr>
              <w:t xml:space="preserve"> &amp; Machine Learning • Data Science • Python Programming • Test Automation • OCR &amp; Image Recognition • Software Validation • System Integration • Embedded Systems • Software Quality Engineering • KPI &amp; Metrics Analysis</w:t>
            </w:r>
            <w:r w:rsidR="00640D1A" w:rsidRPr="00DC7CF0">
              <w:rPr>
                <w:rFonts w:ascii="Century Gothic" w:eastAsia="Century Gothic" w:hAnsi="Century Gothic" w:cs="Century Gothic"/>
                <w:color w:val="FFFFFF"/>
                <w:sz w:val="16"/>
                <w:szCs w:val="16"/>
              </w:rPr>
              <w:t xml:space="preserve"> </w:t>
            </w:r>
            <w:r w:rsidR="00DC7CF0" w:rsidRPr="00DC7CF0">
              <w:rPr>
                <w:rFonts w:ascii="Century Gothic" w:eastAsia="Century Gothic" w:hAnsi="Century Gothic" w:cs="Century Gothic"/>
                <w:color w:val="FFFFFF"/>
                <w:sz w:val="16"/>
                <w:szCs w:val="16"/>
              </w:rPr>
              <w:br/>
            </w:r>
          </w:p>
          <w:p w14:paraId="34E94C31" w14:textId="77777777" w:rsidR="00724114" w:rsidRDefault="00AD69D9" w:rsidP="00CB39E8">
            <w:pPr>
              <w:pStyle w:val="p"/>
              <w:spacing w:line="160" w:lineRule="atLeast"/>
              <w:ind w:left="300" w:right="300"/>
              <w:rPr>
                <w:rFonts w:ascii="Century Gothic" w:eastAsia="Century Gothic" w:hAnsi="Century Gothic" w:cs="Century Gothic"/>
                <w:color w:val="FFFFFF"/>
                <w:sz w:val="16"/>
                <w:szCs w:val="16"/>
              </w:rPr>
            </w:pPr>
            <w:r>
              <w:rPr>
                <w:rFonts w:ascii="Century Gothic" w:eastAsia="Century Gothic" w:hAnsi="Century Gothic" w:cs="Century Gothic"/>
                <w:b/>
                <w:bCs/>
                <w:color w:val="FFFFFF"/>
                <w:sz w:val="16"/>
                <w:szCs w:val="16"/>
              </w:rPr>
              <w:t>Tools &amp; Technologie</w:t>
            </w:r>
            <w:r w:rsidR="00DC7CF0" w:rsidRPr="00DC7CF0">
              <w:rPr>
                <w:rFonts w:ascii="Century Gothic" w:eastAsia="Century Gothic" w:hAnsi="Century Gothic" w:cs="Century Gothic"/>
                <w:b/>
                <w:bCs/>
                <w:color w:val="FFFFFF"/>
                <w:sz w:val="16"/>
                <w:szCs w:val="16"/>
              </w:rPr>
              <w:t>s</w:t>
            </w:r>
            <w:r w:rsidR="00DC7CF0" w:rsidRPr="00DC7CF0">
              <w:rPr>
                <w:rFonts w:ascii="Century Gothic" w:eastAsia="Century Gothic" w:hAnsi="Century Gothic" w:cs="Century Gothic"/>
                <w:color w:val="FFFFFF"/>
                <w:sz w:val="16"/>
                <w:szCs w:val="16"/>
              </w:rPr>
              <w:t>:</w:t>
            </w:r>
            <w:r w:rsidR="00724114">
              <w:t xml:space="preserve"> </w:t>
            </w:r>
            <w:r w:rsidR="00724114" w:rsidRPr="00724114">
              <w:rPr>
                <w:rFonts w:ascii="Century Gothic" w:eastAsia="Century Gothic" w:hAnsi="Century Gothic" w:cs="Century Gothic"/>
                <w:color w:val="FFFFFF"/>
                <w:sz w:val="16"/>
                <w:szCs w:val="16"/>
              </w:rPr>
              <w:t xml:space="preserve">JIRA • Confluence • GitLab • MATLAB • Minitab (basic/if </w:t>
            </w:r>
            <w:proofErr w:type="gramStart"/>
            <w:r w:rsidR="00724114" w:rsidRPr="00724114">
              <w:rPr>
                <w:rFonts w:ascii="Century Gothic" w:eastAsia="Century Gothic" w:hAnsi="Century Gothic" w:cs="Century Gothic"/>
                <w:color w:val="FFFFFF"/>
                <w:sz w:val="16"/>
                <w:szCs w:val="16"/>
              </w:rPr>
              <w:t>applicable) •</w:t>
            </w:r>
            <w:proofErr w:type="gramEnd"/>
            <w:r w:rsidR="00724114" w:rsidRPr="00724114">
              <w:rPr>
                <w:rFonts w:ascii="Century Gothic" w:eastAsia="Century Gothic" w:hAnsi="Century Gothic" w:cs="Century Gothic"/>
                <w:color w:val="FFFFFF"/>
                <w:sz w:val="16"/>
                <w:szCs w:val="16"/>
              </w:rPr>
              <w:t xml:space="preserve"> AWS Cloud Services • Power BI • MS Project • MS Office 365 • Salesforce CRM • AutoCAD</w:t>
            </w:r>
          </w:p>
          <w:p w14:paraId="69E7E254" w14:textId="77777777" w:rsidR="00724114" w:rsidRDefault="00724114" w:rsidP="00CB39E8">
            <w:pPr>
              <w:pStyle w:val="p"/>
              <w:spacing w:line="160" w:lineRule="atLeast"/>
              <w:ind w:left="300" w:right="300"/>
              <w:rPr>
                <w:rFonts w:ascii="Century Gothic" w:eastAsia="Century Gothic" w:hAnsi="Century Gothic" w:cs="Century Gothic"/>
                <w:color w:val="FFFFFF"/>
                <w:sz w:val="16"/>
                <w:szCs w:val="16"/>
              </w:rPr>
            </w:pPr>
          </w:p>
          <w:p w14:paraId="6F5725E4" w14:textId="288384C4" w:rsidR="00CB39E8" w:rsidRDefault="005D75D2" w:rsidP="00724114">
            <w:pPr>
              <w:pStyle w:val="p"/>
              <w:spacing w:line="160" w:lineRule="atLeast"/>
              <w:ind w:left="300" w:right="300"/>
              <w:rPr>
                <w:rStyle w:val="divdocumentleft-box"/>
                <w:rFonts w:ascii="Century Gothic" w:eastAsia="Century Gothic" w:hAnsi="Century Gothic" w:cs="Century Gothic"/>
                <w:sz w:val="16"/>
                <w:szCs w:val="16"/>
                <w:shd w:val="clear" w:color="auto" w:fill="auto"/>
              </w:rPr>
            </w:pPr>
            <w:r>
              <w:rPr>
                <w:rFonts w:ascii="Century Gothic" w:eastAsia="Century Gothic" w:hAnsi="Century Gothic" w:cs="Century Gothic"/>
                <w:b/>
                <w:bCs/>
                <w:color w:val="FFFFFF"/>
                <w:sz w:val="16"/>
                <w:szCs w:val="16"/>
              </w:rPr>
              <w:t>Methodolo</w:t>
            </w:r>
            <w:r w:rsidR="00724114">
              <w:rPr>
                <w:rFonts w:ascii="Century Gothic" w:eastAsia="Century Gothic" w:hAnsi="Century Gothic" w:cs="Century Gothic"/>
                <w:b/>
                <w:bCs/>
                <w:color w:val="FFFFFF"/>
                <w:sz w:val="16"/>
                <w:szCs w:val="16"/>
              </w:rPr>
              <w:t>gie</w:t>
            </w:r>
            <w:r w:rsidR="00724114" w:rsidRPr="00DC7CF0">
              <w:rPr>
                <w:rFonts w:ascii="Century Gothic" w:eastAsia="Century Gothic" w:hAnsi="Century Gothic" w:cs="Century Gothic"/>
                <w:b/>
                <w:bCs/>
                <w:color w:val="FFFFFF"/>
                <w:sz w:val="16"/>
                <w:szCs w:val="16"/>
              </w:rPr>
              <w:t>s</w:t>
            </w:r>
            <w:r w:rsidR="00724114" w:rsidRPr="00DC7CF0">
              <w:rPr>
                <w:rFonts w:ascii="Century Gothic" w:eastAsia="Century Gothic" w:hAnsi="Century Gothic" w:cs="Century Gothic"/>
                <w:color w:val="FFFFFF"/>
                <w:sz w:val="16"/>
                <w:szCs w:val="16"/>
              </w:rPr>
              <w:t>:</w:t>
            </w:r>
            <w:r w:rsidR="00724114">
              <w:t xml:space="preserve"> </w:t>
            </w:r>
            <w:r w:rsidR="00724114" w:rsidRPr="00724114">
              <w:rPr>
                <w:rFonts w:ascii="Century Gothic" w:eastAsia="Century Gothic" w:hAnsi="Century Gothic" w:cs="Century Gothic"/>
                <w:color w:val="FFFFFF"/>
                <w:sz w:val="16"/>
                <w:szCs w:val="16"/>
              </w:rPr>
              <w:t>Agile (</w:t>
            </w:r>
            <w:proofErr w:type="gramStart"/>
            <w:r w:rsidR="00724114" w:rsidRPr="00724114">
              <w:rPr>
                <w:rFonts w:ascii="Century Gothic" w:eastAsia="Century Gothic" w:hAnsi="Century Gothic" w:cs="Century Gothic"/>
                <w:color w:val="FFFFFF"/>
                <w:sz w:val="16"/>
                <w:szCs w:val="16"/>
              </w:rPr>
              <w:t>Scrum) •</w:t>
            </w:r>
            <w:proofErr w:type="gramEnd"/>
            <w:r w:rsidR="00724114" w:rsidRPr="00724114">
              <w:rPr>
                <w:rFonts w:ascii="Century Gothic" w:eastAsia="Century Gothic" w:hAnsi="Century Gothic" w:cs="Century Gothic"/>
                <w:color w:val="FFFFFF"/>
                <w:sz w:val="16"/>
                <w:szCs w:val="16"/>
              </w:rPr>
              <w:t xml:space="preserve"> Kanban • SDLC Frameworks • V-Model • Continuous Improvement (Lean principles)</w:t>
            </w:r>
          </w:p>
          <w:p w14:paraId="2C5CF7B2" w14:textId="77777777" w:rsidR="0025616B" w:rsidRDefault="004C54F7">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p w14:paraId="1BBAC015" w14:textId="77777777" w:rsidR="00E9020C" w:rsidRDefault="00E9020C">
            <w:pPr>
              <w:pStyle w:val="divdocumentsectiongapdiv"/>
              <w:rPr>
                <w:rStyle w:val="divdocumentleft-box"/>
                <w:rFonts w:ascii="Century Gothic" w:eastAsia="Century Gothic" w:hAnsi="Century Gothic" w:cs="Century Gothic"/>
                <w:sz w:val="14"/>
                <w:szCs w:val="14"/>
                <w:shd w:val="clear" w:color="auto" w:fill="auto"/>
              </w:rPr>
            </w:pPr>
          </w:p>
          <w:p w14:paraId="2F1BD5F9" w14:textId="77777777" w:rsidR="00E9020C" w:rsidRDefault="00E9020C">
            <w:pPr>
              <w:pStyle w:val="divdocumentsectiongapdiv"/>
              <w:rPr>
                <w:rStyle w:val="divdocumentleft-box"/>
                <w:rFonts w:ascii="Century Gothic" w:eastAsia="Century Gothic" w:hAnsi="Century Gothic" w:cs="Century Gothic"/>
                <w:sz w:val="14"/>
                <w:szCs w:val="14"/>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25616B" w14:paraId="1337EBE3" w14:textId="77777777">
              <w:trPr>
                <w:tblCellSpacing w:w="0" w:type="dxa"/>
              </w:trPr>
              <w:tc>
                <w:tcPr>
                  <w:tcW w:w="5000" w:type="pct"/>
                  <w:shd w:val="clear" w:color="auto" w:fill="00315C"/>
                  <w:tcMar>
                    <w:top w:w="60" w:type="dxa"/>
                    <w:left w:w="80" w:type="dxa"/>
                    <w:bottom w:w="60" w:type="dxa"/>
                    <w:right w:w="80" w:type="dxa"/>
                  </w:tcMar>
                  <w:vAlign w:val="bottom"/>
                  <w:hideMark/>
                </w:tcPr>
                <w:p w14:paraId="05972A21" w14:textId="08DCC93C" w:rsidR="0025616B" w:rsidRDefault="00DC7CF0">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Pr>
                      <w:rStyle w:val="divdocumentleft-boxdivsectiontitle"/>
                      <w:rFonts w:ascii="Century Gothic" w:eastAsia="Century Gothic" w:hAnsi="Century Gothic" w:cs="Century Gothic"/>
                      <w:b/>
                      <w:bCs/>
                      <w:color w:val="FFFFFF"/>
                      <w:shd w:val="clear" w:color="auto" w:fill="auto"/>
                    </w:rPr>
                    <w:lastRenderedPageBreak/>
                    <w:t>Certifications</w:t>
                  </w:r>
                </w:p>
              </w:tc>
            </w:tr>
          </w:tbl>
          <w:p w14:paraId="63612A45" w14:textId="77777777" w:rsidR="0025616B" w:rsidRDefault="004C54F7">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14968FDE" w14:textId="77777777" w:rsidR="00DC7CF0" w:rsidRDefault="00DC7CF0" w:rsidP="00DC7CF0">
            <w:pPr>
              <w:pStyle w:val="p"/>
              <w:spacing w:line="160" w:lineRule="atLeast"/>
              <w:ind w:left="300" w:right="300"/>
              <w:rPr>
                <w:rFonts w:ascii="Century Gothic" w:eastAsia="Century Gothic" w:hAnsi="Century Gothic" w:cs="Century Gothic"/>
                <w:color w:val="FFFFFF"/>
                <w:sz w:val="16"/>
                <w:szCs w:val="16"/>
              </w:rPr>
            </w:pPr>
            <w:r w:rsidRPr="00DC7CF0">
              <w:rPr>
                <w:rFonts w:ascii="Century Gothic" w:eastAsia="Century Gothic" w:hAnsi="Century Gothic" w:cs="Century Gothic"/>
                <w:color w:val="FFFFFF"/>
                <w:sz w:val="16"/>
                <w:szCs w:val="16"/>
              </w:rPr>
              <w:t>Agile-Lean Methods Scrum &amp; Kanban, </w:t>
            </w:r>
          </w:p>
          <w:p w14:paraId="4F9A8517" w14:textId="77777777" w:rsidR="00DC7CF0" w:rsidRDefault="00DC7CF0" w:rsidP="00DC7CF0">
            <w:pPr>
              <w:pStyle w:val="p"/>
              <w:spacing w:line="160" w:lineRule="atLeast"/>
              <w:ind w:left="300" w:right="300"/>
              <w:rPr>
                <w:rFonts w:ascii="Century Gothic" w:eastAsia="Century Gothic" w:hAnsi="Century Gothic" w:cs="Century Gothic"/>
                <w:color w:val="FFFFFF"/>
                <w:sz w:val="16"/>
                <w:szCs w:val="16"/>
              </w:rPr>
            </w:pPr>
            <w:r w:rsidRPr="00DC7CF0">
              <w:rPr>
                <w:rFonts w:ascii="Century Gothic" w:eastAsia="Century Gothic" w:hAnsi="Century Gothic" w:cs="Century Gothic"/>
                <w:color w:val="FFFFFF"/>
                <w:sz w:val="16"/>
                <w:szCs w:val="16"/>
              </w:rPr>
              <w:t>Artificial Intelligence (Coursera), </w:t>
            </w:r>
          </w:p>
          <w:p w14:paraId="2C80452E" w14:textId="77777777" w:rsidR="00DC7CF0" w:rsidRDefault="00DC7CF0" w:rsidP="00DC7CF0">
            <w:pPr>
              <w:pStyle w:val="p"/>
              <w:spacing w:line="160" w:lineRule="atLeast"/>
              <w:ind w:left="300" w:right="300"/>
              <w:rPr>
                <w:rFonts w:ascii="Century Gothic" w:eastAsia="Century Gothic" w:hAnsi="Century Gothic" w:cs="Century Gothic"/>
                <w:color w:val="FFFFFF"/>
                <w:sz w:val="16"/>
                <w:szCs w:val="16"/>
              </w:rPr>
            </w:pPr>
            <w:r w:rsidRPr="00DC7CF0">
              <w:rPr>
                <w:rFonts w:ascii="Century Gothic" w:eastAsia="Century Gothic" w:hAnsi="Century Gothic" w:cs="Century Gothic"/>
                <w:color w:val="FFFFFF"/>
                <w:sz w:val="16"/>
                <w:szCs w:val="16"/>
              </w:rPr>
              <w:t>Data Science (Coursera), </w:t>
            </w:r>
          </w:p>
          <w:p w14:paraId="7C3ABC23" w14:textId="77777777" w:rsidR="00DC7CF0" w:rsidRDefault="00DC7CF0" w:rsidP="00DC7CF0">
            <w:pPr>
              <w:pStyle w:val="p"/>
              <w:spacing w:line="160" w:lineRule="atLeast"/>
              <w:ind w:left="300" w:right="300"/>
              <w:rPr>
                <w:rFonts w:ascii="Century Gothic" w:eastAsia="Century Gothic" w:hAnsi="Century Gothic" w:cs="Century Gothic"/>
                <w:color w:val="FFFFFF"/>
                <w:sz w:val="16"/>
                <w:szCs w:val="16"/>
              </w:rPr>
            </w:pPr>
            <w:r w:rsidRPr="00DC7CF0">
              <w:rPr>
                <w:rFonts w:ascii="Century Gothic" w:eastAsia="Century Gothic" w:hAnsi="Century Gothic" w:cs="Century Gothic"/>
                <w:color w:val="FFFFFF"/>
                <w:sz w:val="16"/>
                <w:szCs w:val="16"/>
              </w:rPr>
              <w:t>Python Development (Coursera), </w:t>
            </w:r>
          </w:p>
          <w:p w14:paraId="7BA2DB51" w14:textId="4FEAC2A9" w:rsidR="00DC7CF0" w:rsidRDefault="00DC7CF0" w:rsidP="00DC7CF0">
            <w:pPr>
              <w:pStyle w:val="p"/>
              <w:spacing w:line="160" w:lineRule="atLeast"/>
              <w:ind w:left="300" w:right="300"/>
              <w:rPr>
                <w:rStyle w:val="divdocumentleft-box"/>
                <w:rFonts w:ascii="Century Gothic" w:eastAsia="Century Gothic" w:hAnsi="Century Gothic" w:cs="Century Gothic"/>
                <w:sz w:val="16"/>
                <w:szCs w:val="16"/>
                <w:shd w:val="clear" w:color="auto" w:fill="auto"/>
              </w:rPr>
            </w:pPr>
            <w:r w:rsidRPr="00DC7CF0">
              <w:rPr>
                <w:rFonts w:ascii="Century Gothic" w:eastAsia="Century Gothic" w:hAnsi="Century Gothic" w:cs="Century Gothic"/>
                <w:color w:val="FFFFFF"/>
                <w:sz w:val="16"/>
                <w:szCs w:val="16"/>
              </w:rPr>
              <w:t>Product Owner Certification</w:t>
            </w:r>
            <w:r w:rsidRPr="00DC7CF0">
              <w:rPr>
                <w:rFonts w:ascii="Century Gothic" w:eastAsia="Century Gothic" w:hAnsi="Century Gothic" w:cs="Century Gothic"/>
                <w:color w:val="FFFFFF"/>
                <w:sz w:val="16"/>
                <w:szCs w:val="16"/>
              </w:rPr>
              <w:br/>
            </w:r>
          </w:p>
          <w:p w14:paraId="70588773" w14:textId="77777777" w:rsidR="0025616B" w:rsidRDefault="004C54F7">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CB39E8" w:rsidRPr="00D649E8" w14:paraId="6169D2F6" w14:textId="77777777" w:rsidTr="00B75454">
              <w:trPr>
                <w:tblCellSpacing w:w="0" w:type="dxa"/>
              </w:trPr>
              <w:tc>
                <w:tcPr>
                  <w:tcW w:w="5000" w:type="pct"/>
                  <w:shd w:val="clear" w:color="auto" w:fill="00315C"/>
                  <w:tcMar>
                    <w:top w:w="60" w:type="dxa"/>
                    <w:left w:w="80" w:type="dxa"/>
                    <w:bottom w:w="60" w:type="dxa"/>
                    <w:right w:w="80" w:type="dxa"/>
                  </w:tcMar>
                  <w:vAlign w:val="bottom"/>
                  <w:hideMark/>
                </w:tcPr>
                <w:p w14:paraId="601359D3" w14:textId="77777777" w:rsidR="00CB39E8" w:rsidRPr="005A01E3" w:rsidRDefault="00CB39E8" w:rsidP="00CB39E8">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Pr>
                      <w:rStyle w:val="divdocumentleft-boxdivsectiontitle"/>
                      <w:rFonts w:ascii="Century Gothic" w:eastAsia="Century Gothic" w:hAnsi="Century Gothic" w:cs="Century Gothic"/>
                      <w:b/>
                      <w:bCs/>
                      <w:color w:val="FFFFFF"/>
                      <w:shd w:val="clear" w:color="auto" w:fill="auto"/>
                    </w:rPr>
                    <w:t>Data Science &amp; AI</w:t>
                  </w:r>
                </w:p>
              </w:tc>
            </w:tr>
          </w:tbl>
          <w:p w14:paraId="33CF0301" w14:textId="77777777" w:rsidR="00CB39E8" w:rsidRDefault="00CB39E8" w:rsidP="00CB39E8">
            <w:pPr>
              <w:pStyle w:val="left-boxheadinggapdiv"/>
              <w:rPr>
                <w:rStyle w:val="divdocumentleft-box"/>
                <w:rFonts w:ascii="Century Gothic" w:eastAsia="Century Gothic" w:hAnsi="Century Gothic" w:cs="Century Gothic"/>
                <w:shd w:val="clear" w:color="auto" w:fill="auto"/>
              </w:rPr>
            </w:pPr>
            <w:r w:rsidRPr="005A01E3">
              <w:rPr>
                <w:rStyle w:val="divdocumentleft-box"/>
                <w:rFonts w:ascii="Century Gothic" w:eastAsia="Century Gothic" w:hAnsi="Century Gothic" w:cs="Century Gothic"/>
                <w:shd w:val="clear" w:color="auto" w:fill="auto"/>
              </w:rPr>
              <w:t> </w:t>
            </w:r>
          </w:p>
          <w:p w14:paraId="27B31CD3" w14:textId="77777777" w:rsidR="00CB39E8" w:rsidRDefault="00CB39E8" w:rsidP="00CB39E8">
            <w:pPr>
              <w:pStyle w:val="txtright"/>
              <w:spacing w:line="160" w:lineRule="atLeast"/>
              <w:ind w:left="300" w:right="300"/>
              <w:jc w:val="both"/>
              <w:rPr>
                <w:rStyle w:val="divdocumentleft-box"/>
                <w:rFonts w:ascii="Century Gothic" w:eastAsia="Century Gothic" w:hAnsi="Century Gothic" w:cs="Century Gothic"/>
                <w:b/>
                <w:bCs/>
                <w:sz w:val="16"/>
                <w:szCs w:val="16"/>
                <w:shd w:val="clear" w:color="auto" w:fill="auto"/>
              </w:rPr>
            </w:pPr>
            <w:r>
              <w:rPr>
                <w:rStyle w:val="divdocumentleft-box"/>
                <w:rFonts w:ascii="Century Gothic" w:eastAsia="Century Gothic" w:hAnsi="Century Gothic" w:cs="Century Gothic"/>
                <w:b/>
                <w:bCs/>
                <w:sz w:val="16"/>
                <w:szCs w:val="16"/>
                <w:shd w:val="clear" w:color="auto" w:fill="auto"/>
              </w:rPr>
              <w:t>LIBRARIES &amp; APIs</w:t>
            </w:r>
          </w:p>
          <w:p w14:paraId="5C002E80" w14:textId="77777777" w:rsidR="00CB39E8" w:rsidRDefault="00CB39E8" w:rsidP="00CB39E8">
            <w:pPr>
              <w:pStyle w:val="txtBold"/>
              <w:spacing w:line="160" w:lineRule="atLeast"/>
              <w:ind w:left="300" w:right="300"/>
              <w:rPr>
                <w:rStyle w:val="divdocumentleft-box"/>
                <w:rFonts w:ascii="Century Gothic" w:eastAsia="Century Gothic" w:hAnsi="Century Gothic" w:cs="Century Gothic"/>
                <w:b w:val="0"/>
                <w:bCs w:val="0"/>
                <w:sz w:val="16"/>
                <w:szCs w:val="16"/>
                <w:shd w:val="clear" w:color="auto" w:fill="auto"/>
              </w:rPr>
            </w:pPr>
            <w:r w:rsidRPr="00F60EAD">
              <w:rPr>
                <w:rStyle w:val="divdocumentleft-box"/>
                <w:rFonts w:ascii="Century Gothic" w:eastAsia="Century Gothic" w:hAnsi="Century Gothic" w:cs="Century Gothic"/>
                <w:b w:val="0"/>
                <w:bCs w:val="0"/>
                <w:sz w:val="16"/>
                <w:szCs w:val="16"/>
                <w:shd w:val="clear" w:color="auto" w:fill="auto"/>
              </w:rPr>
              <w:t xml:space="preserve">Apache Spark, Json, requests, urllib, BeautifulSoup, NumPy, Pandas, Scikit-learn, SciPy, ipython-sql, Apache Zeppelin, Matplotlib, Seaborn, OpenCV, Folium, Geopy, Pillow, Tesseract, Kraken, Watson Studio API, Discovery API, Speech to Text API, Text to Speech API, Chatbot API, Vison Recognition API, Facebook API, Slack API, Foursquare API, IBM Cloud, Anaconda </w:t>
            </w:r>
          </w:p>
          <w:p w14:paraId="3213CAC3" w14:textId="77777777" w:rsidR="004A6D35" w:rsidRPr="00F60EAD" w:rsidRDefault="004A6D35" w:rsidP="00CB39E8">
            <w:pPr>
              <w:pStyle w:val="txtBold"/>
              <w:spacing w:line="160" w:lineRule="atLeast"/>
              <w:ind w:left="300" w:right="300"/>
              <w:rPr>
                <w:rStyle w:val="divdocumentleft-box"/>
                <w:rFonts w:ascii="Century Gothic" w:eastAsia="Century Gothic" w:hAnsi="Century Gothic" w:cs="Century Gothic"/>
                <w:b w:val="0"/>
                <w:bCs w:val="0"/>
                <w:sz w:val="16"/>
                <w:szCs w:val="16"/>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3A67D9" w:rsidRPr="00D649E8" w14:paraId="7B550588" w14:textId="77777777" w:rsidTr="00AB0500">
              <w:trPr>
                <w:tblCellSpacing w:w="0" w:type="dxa"/>
              </w:trPr>
              <w:tc>
                <w:tcPr>
                  <w:tcW w:w="5000" w:type="pct"/>
                  <w:shd w:val="clear" w:color="auto" w:fill="00315C"/>
                  <w:tcMar>
                    <w:top w:w="60" w:type="dxa"/>
                    <w:left w:w="80" w:type="dxa"/>
                    <w:bottom w:w="60" w:type="dxa"/>
                    <w:right w:w="80" w:type="dxa"/>
                  </w:tcMar>
                  <w:vAlign w:val="bottom"/>
                  <w:hideMark/>
                </w:tcPr>
                <w:p w14:paraId="64D931B6" w14:textId="1ED5A904" w:rsidR="003A67D9" w:rsidRPr="005A01E3" w:rsidRDefault="00695FC1" w:rsidP="003A67D9">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sidRPr="005A01E3">
                    <w:rPr>
                      <w:rStyle w:val="divdocumentleft-boxdivsectiontitle"/>
                      <w:rFonts w:ascii="Century Gothic" w:eastAsia="Century Gothic" w:hAnsi="Century Gothic" w:cs="Century Gothic"/>
                      <w:b/>
                      <w:bCs/>
                      <w:color w:val="FFFFFF"/>
                      <w:shd w:val="clear" w:color="auto" w:fill="auto"/>
                    </w:rPr>
                    <w:t>Education</w:t>
                  </w:r>
                </w:p>
              </w:tc>
            </w:tr>
          </w:tbl>
          <w:p w14:paraId="07C21A43" w14:textId="77777777" w:rsidR="003A67D9" w:rsidRPr="005A01E3" w:rsidRDefault="003A67D9" w:rsidP="003A67D9">
            <w:pPr>
              <w:pStyle w:val="left-boxheadinggapdiv"/>
              <w:rPr>
                <w:rStyle w:val="divdocumentleft-box"/>
                <w:rFonts w:ascii="Century Gothic" w:eastAsia="Century Gothic" w:hAnsi="Century Gothic" w:cs="Century Gothic"/>
                <w:shd w:val="clear" w:color="auto" w:fill="auto"/>
              </w:rPr>
            </w:pPr>
            <w:r w:rsidRPr="005A01E3">
              <w:rPr>
                <w:rStyle w:val="divdocumentleft-box"/>
                <w:rFonts w:ascii="Century Gothic" w:eastAsia="Century Gothic" w:hAnsi="Century Gothic" w:cs="Century Gothic"/>
                <w:shd w:val="clear" w:color="auto" w:fill="auto"/>
              </w:rPr>
              <w:t> </w:t>
            </w:r>
          </w:p>
          <w:p w14:paraId="3C762686" w14:textId="71EF0DE6" w:rsidR="003A67D9" w:rsidRPr="005A01E3" w:rsidRDefault="00695FC1" w:rsidP="003A67D9">
            <w:pPr>
              <w:pStyle w:val="txtBold"/>
              <w:spacing w:line="160" w:lineRule="atLeast"/>
              <w:ind w:left="300" w:right="300"/>
              <w:rPr>
                <w:rStyle w:val="divdocumentleft-box"/>
                <w:rFonts w:ascii="Century Gothic" w:eastAsia="Century Gothic" w:hAnsi="Century Gothic" w:cs="Century Gothic"/>
                <w:sz w:val="16"/>
                <w:szCs w:val="16"/>
                <w:shd w:val="clear" w:color="auto" w:fill="auto"/>
              </w:rPr>
            </w:pPr>
            <w:r w:rsidRPr="005A01E3">
              <w:rPr>
                <w:rStyle w:val="divdocumentleft-box"/>
                <w:rFonts w:ascii="Century Gothic" w:eastAsia="Century Gothic" w:hAnsi="Century Gothic" w:cs="Century Gothic"/>
                <w:sz w:val="16"/>
                <w:szCs w:val="16"/>
                <w:shd w:val="clear" w:color="auto" w:fill="auto"/>
              </w:rPr>
              <w:t xml:space="preserve">MBA </w:t>
            </w:r>
            <w:r w:rsidR="00B973DF" w:rsidRPr="005A01E3">
              <w:rPr>
                <w:rStyle w:val="divdocumentleft-box"/>
                <w:rFonts w:ascii="Century Gothic" w:eastAsia="Century Gothic" w:hAnsi="Century Gothic" w:cs="Century Gothic"/>
                <w:sz w:val="16"/>
                <w:szCs w:val="16"/>
                <w:shd w:val="clear" w:color="auto" w:fill="auto"/>
              </w:rPr>
              <w:t>MARKETING</w:t>
            </w:r>
            <w:r w:rsidR="003A67D9" w:rsidRPr="005A01E3">
              <w:rPr>
                <w:rStyle w:val="divdocumentleft-box"/>
                <w:rFonts w:ascii="Century Gothic" w:eastAsia="Century Gothic" w:hAnsi="Century Gothic" w:cs="Century Gothic"/>
                <w:sz w:val="16"/>
                <w:szCs w:val="16"/>
                <w:shd w:val="clear" w:color="auto" w:fill="auto"/>
              </w:rPr>
              <w:t xml:space="preserve"> </w:t>
            </w:r>
          </w:p>
          <w:p w14:paraId="33174574" w14:textId="1ED049D6" w:rsidR="00415956" w:rsidRPr="00AB411E" w:rsidRDefault="00D649E8" w:rsidP="00415956">
            <w:pPr>
              <w:pStyle w:val="div"/>
              <w:spacing w:line="160" w:lineRule="atLeast"/>
              <w:ind w:left="300" w:right="300"/>
              <w:rPr>
                <w:rStyle w:val="span"/>
                <w:rFonts w:ascii="Century Gothic" w:eastAsia="Century Gothic" w:hAnsi="Century Gothic" w:cs="Century Gothic"/>
                <w:color w:val="FFFFFF"/>
                <w:sz w:val="16"/>
                <w:szCs w:val="16"/>
              </w:rPr>
            </w:pPr>
            <w:r w:rsidRPr="00AB411E">
              <w:rPr>
                <w:rStyle w:val="divdocumentleft-box"/>
                <w:rFonts w:ascii="Century Gothic" w:eastAsia="Century Gothic" w:hAnsi="Century Gothic" w:cs="Century Gothic"/>
                <w:sz w:val="16"/>
                <w:szCs w:val="16"/>
                <w:shd w:val="clear" w:color="auto" w:fill="auto"/>
              </w:rPr>
              <w:t xml:space="preserve">ULACIT </w:t>
            </w:r>
            <w:r w:rsidR="003A67D9" w:rsidRPr="00AB411E">
              <w:rPr>
                <w:rStyle w:val="span"/>
                <w:rFonts w:ascii="Century Gothic" w:eastAsia="Century Gothic" w:hAnsi="Century Gothic" w:cs="Century Gothic"/>
                <w:color w:val="FFFFFF"/>
                <w:sz w:val="16"/>
                <w:szCs w:val="16"/>
              </w:rPr>
              <w:t>San José</w:t>
            </w:r>
          </w:p>
          <w:p w14:paraId="37AD504A" w14:textId="4DABD15E" w:rsidR="00415956" w:rsidRDefault="00415956" w:rsidP="00415956">
            <w:pPr>
              <w:pStyle w:val="div"/>
              <w:spacing w:line="160" w:lineRule="atLeast"/>
              <w:ind w:left="300" w:right="300"/>
              <w:rPr>
                <w:rStyle w:val="span"/>
                <w:rFonts w:ascii="Century Gothic" w:eastAsia="Century Gothic" w:hAnsi="Century Gothic" w:cs="Century Gothic"/>
                <w:color w:val="FFFFFF"/>
                <w:sz w:val="16"/>
                <w:szCs w:val="16"/>
                <w:lang w:val="es-CR"/>
              </w:rPr>
            </w:pPr>
            <w:r>
              <w:rPr>
                <w:rStyle w:val="span"/>
                <w:rFonts w:ascii="Century Gothic" w:eastAsia="Century Gothic" w:hAnsi="Century Gothic" w:cs="Century Gothic"/>
                <w:color w:val="FFFFFF"/>
                <w:sz w:val="16"/>
                <w:szCs w:val="16"/>
                <w:lang w:val="es-CR"/>
              </w:rPr>
              <w:t>Magna Cum Laude</w:t>
            </w:r>
          </w:p>
          <w:p w14:paraId="67C11A87" w14:textId="00757323" w:rsidR="003A67D9" w:rsidRPr="00AB411E" w:rsidRDefault="006F7FFC" w:rsidP="00415956">
            <w:pPr>
              <w:pStyle w:val="div"/>
              <w:spacing w:line="160" w:lineRule="atLeast"/>
              <w:ind w:left="300" w:right="300"/>
              <w:rPr>
                <w:rStyle w:val="span"/>
                <w:rFonts w:ascii="Century Gothic" w:eastAsia="Century Gothic" w:hAnsi="Century Gothic" w:cs="Century Gothic"/>
                <w:color w:val="FFFFFF"/>
                <w:sz w:val="16"/>
                <w:szCs w:val="16"/>
                <w:lang w:val="es-CR"/>
              </w:rPr>
            </w:pPr>
            <w:r w:rsidRPr="00AB411E">
              <w:rPr>
                <w:rStyle w:val="span"/>
                <w:rFonts w:ascii="Century Gothic" w:eastAsia="Century Gothic" w:hAnsi="Century Gothic" w:cs="Century Gothic"/>
                <w:color w:val="FFFFFF"/>
                <w:sz w:val="16"/>
                <w:szCs w:val="16"/>
                <w:lang w:val="es-CR"/>
              </w:rPr>
              <w:t>2008-10 to 2011-03</w:t>
            </w:r>
          </w:p>
          <w:p w14:paraId="335417B6" w14:textId="34CEBA8A" w:rsidR="00F16CED" w:rsidRPr="00AB411E" w:rsidRDefault="00F16CED" w:rsidP="00C03F95">
            <w:pPr>
              <w:pStyle w:val="txtright"/>
              <w:spacing w:line="160" w:lineRule="atLeast"/>
              <w:ind w:left="300" w:right="300"/>
              <w:rPr>
                <w:rStyle w:val="singlecolumnspanpaddedlinenth-child1"/>
                <w:rFonts w:ascii="Century Gothic" w:eastAsia="Century Gothic" w:hAnsi="Century Gothic" w:cs="Century Gothic"/>
                <w:color w:val="FFFFFF"/>
                <w:sz w:val="16"/>
                <w:szCs w:val="16"/>
                <w:lang w:val="es-CR"/>
              </w:rPr>
            </w:pPr>
          </w:p>
          <w:p w14:paraId="72C90C41" w14:textId="77777777" w:rsidR="006F7FFC" w:rsidRPr="00AB411E" w:rsidRDefault="006F7FFC" w:rsidP="006F7FFC">
            <w:pPr>
              <w:pStyle w:val="txtBold"/>
              <w:spacing w:line="160" w:lineRule="atLeast"/>
              <w:ind w:left="300" w:right="300"/>
              <w:rPr>
                <w:rStyle w:val="divdocumentleft-box"/>
                <w:rFonts w:ascii="Century Gothic" w:eastAsia="Century Gothic" w:hAnsi="Century Gothic" w:cs="Century Gothic"/>
                <w:sz w:val="16"/>
                <w:szCs w:val="16"/>
                <w:shd w:val="clear" w:color="auto" w:fill="auto"/>
                <w:lang w:val="es-CR"/>
              </w:rPr>
            </w:pPr>
            <w:r w:rsidRPr="00AB411E">
              <w:rPr>
                <w:rStyle w:val="divdocumentleft-box"/>
                <w:rFonts w:ascii="Century Gothic" w:eastAsia="Century Gothic" w:hAnsi="Century Gothic" w:cs="Century Gothic"/>
                <w:sz w:val="16"/>
                <w:szCs w:val="16"/>
                <w:shd w:val="clear" w:color="auto" w:fill="auto"/>
                <w:lang w:val="es-CR"/>
              </w:rPr>
              <w:t xml:space="preserve">MBA FINANCE </w:t>
            </w:r>
          </w:p>
          <w:p w14:paraId="25E8073C" w14:textId="77777777" w:rsidR="006F7FFC" w:rsidRPr="00AB411E" w:rsidRDefault="006F7FFC" w:rsidP="006F7FFC">
            <w:pPr>
              <w:pStyle w:val="div"/>
              <w:spacing w:line="160" w:lineRule="atLeast"/>
              <w:ind w:left="300" w:right="300"/>
              <w:rPr>
                <w:rStyle w:val="span"/>
                <w:rFonts w:ascii="Century Gothic" w:eastAsia="Century Gothic" w:hAnsi="Century Gothic" w:cs="Century Gothic"/>
                <w:color w:val="FFFFFF"/>
                <w:sz w:val="16"/>
                <w:szCs w:val="16"/>
                <w:lang w:val="es-CR"/>
              </w:rPr>
            </w:pPr>
            <w:r w:rsidRPr="00AB411E">
              <w:rPr>
                <w:rStyle w:val="divdocumentleft-box"/>
                <w:rFonts w:ascii="Century Gothic" w:eastAsia="Century Gothic" w:hAnsi="Century Gothic" w:cs="Century Gothic"/>
                <w:sz w:val="16"/>
                <w:szCs w:val="16"/>
                <w:shd w:val="clear" w:color="auto" w:fill="auto"/>
                <w:lang w:val="es-CR"/>
              </w:rPr>
              <w:t xml:space="preserve">ULACIT </w:t>
            </w:r>
            <w:r w:rsidRPr="00AB411E">
              <w:rPr>
                <w:rStyle w:val="span"/>
                <w:rFonts w:ascii="Century Gothic" w:eastAsia="Century Gothic" w:hAnsi="Century Gothic" w:cs="Century Gothic"/>
                <w:color w:val="FFFFFF"/>
                <w:sz w:val="16"/>
                <w:szCs w:val="16"/>
                <w:lang w:val="es-CR"/>
              </w:rPr>
              <w:t>San José</w:t>
            </w:r>
          </w:p>
          <w:p w14:paraId="516A58BF" w14:textId="77777777" w:rsidR="006F7FFC" w:rsidRPr="00AB411E" w:rsidRDefault="006F7FFC" w:rsidP="006F7FFC">
            <w:pPr>
              <w:pStyle w:val="div"/>
              <w:spacing w:line="160" w:lineRule="atLeast"/>
              <w:ind w:left="300" w:right="300"/>
              <w:rPr>
                <w:rStyle w:val="span"/>
                <w:rFonts w:ascii="Century Gothic" w:eastAsia="Century Gothic" w:hAnsi="Century Gothic" w:cs="Century Gothic"/>
                <w:color w:val="FFFFFF"/>
                <w:sz w:val="16"/>
                <w:szCs w:val="16"/>
                <w:lang w:val="es-CR"/>
              </w:rPr>
            </w:pPr>
            <w:r w:rsidRPr="00AB411E">
              <w:rPr>
                <w:rStyle w:val="span"/>
                <w:rFonts w:ascii="Century Gothic" w:eastAsia="Century Gothic" w:hAnsi="Century Gothic" w:cs="Century Gothic"/>
                <w:color w:val="FFFFFF"/>
                <w:sz w:val="16"/>
                <w:szCs w:val="16"/>
                <w:lang w:val="es-CR"/>
              </w:rPr>
              <w:t>Magna Cum Laude</w:t>
            </w:r>
          </w:p>
          <w:p w14:paraId="77DB69F4" w14:textId="1A9529C2" w:rsidR="006F7FFC" w:rsidRPr="00B318D3" w:rsidRDefault="006F7FFC" w:rsidP="006F7FFC">
            <w:pPr>
              <w:pStyle w:val="div"/>
              <w:spacing w:line="160" w:lineRule="atLeast"/>
              <w:ind w:left="300" w:right="300"/>
              <w:rPr>
                <w:rStyle w:val="span"/>
                <w:rFonts w:ascii="Century Gothic" w:eastAsia="Century Gothic" w:hAnsi="Century Gothic" w:cs="Century Gothic"/>
                <w:color w:val="FFFFFF"/>
                <w:sz w:val="16"/>
                <w:szCs w:val="16"/>
              </w:rPr>
            </w:pPr>
            <w:r w:rsidRPr="00B318D3">
              <w:rPr>
                <w:rStyle w:val="span"/>
                <w:rFonts w:ascii="Century Gothic" w:eastAsia="Century Gothic" w:hAnsi="Century Gothic" w:cs="Century Gothic"/>
                <w:color w:val="FFFFFF"/>
                <w:sz w:val="16"/>
                <w:szCs w:val="16"/>
              </w:rPr>
              <w:t>200</w:t>
            </w:r>
            <w:r w:rsidR="00BD571A" w:rsidRPr="00B318D3">
              <w:rPr>
                <w:rStyle w:val="span"/>
                <w:rFonts w:ascii="Century Gothic" w:eastAsia="Century Gothic" w:hAnsi="Century Gothic" w:cs="Century Gothic"/>
                <w:color w:val="FFFFFF"/>
                <w:sz w:val="16"/>
                <w:szCs w:val="16"/>
              </w:rPr>
              <w:t>9</w:t>
            </w:r>
            <w:r w:rsidRPr="00B318D3">
              <w:rPr>
                <w:rStyle w:val="span"/>
                <w:rFonts w:ascii="Century Gothic" w:eastAsia="Century Gothic" w:hAnsi="Century Gothic" w:cs="Century Gothic"/>
                <w:color w:val="FFFFFF"/>
                <w:sz w:val="16"/>
                <w:szCs w:val="16"/>
              </w:rPr>
              <w:t>-</w:t>
            </w:r>
            <w:r w:rsidR="00BD571A" w:rsidRPr="00B318D3">
              <w:rPr>
                <w:rStyle w:val="span"/>
                <w:rFonts w:ascii="Century Gothic" w:eastAsia="Century Gothic" w:hAnsi="Century Gothic" w:cs="Century Gothic"/>
                <w:color w:val="FFFFFF"/>
                <w:sz w:val="16"/>
                <w:szCs w:val="16"/>
              </w:rPr>
              <w:t>01</w:t>
            </w:r>
            <w:r w:rsidRPr="00B318D3">
              <w:rPr>
                <w:rStyle w:val="span"/>
                <w:rFonts w:ascii="Century Gothic" w:eastAsia="Century Gothic" w:hAnsi="Century Gothic" w:cs="Century Gothic"/>
                <w:color w:val="FFFFFF"/>
                <w:sz w:val="16"/>
                <w:szCs w:val="16"/>
              </w:rPr>
              <w:t xml:space="preserve"> to 2011-0</w:t>
            </w:r>
            <w:r w:rsidR="00130574" w:rsidRPr="00B318D3">
              <w:rPr>
                <w:rStyle w:val="span"/>
                <w:rFonts w:ascii="Century Gothic" w:eastAsia="Century Gothic" w:hAnsi="Century Gothic" w:cs="Century Gothic"/>
                <w:color w:val="FFFFFF"/>
                <w:sz w:val="16"/>
                <w:szCs w:val="16"/>
              </w:rPr>
              <w:t>6</w:t>
            </w:r>
          </w:p>
          <w:p w14:paraId="79D71C25" w14:textId="377CBC4A" w:rsidR="006F7FFC" w:rsidRPr="00B318D3" w:rsidRDefault="006F7FFC" w:rsidP="00C03F95">
            <w:pPr>
              <w:pStyle w:val="txtright"/>
              <w:spacing w:line="160" w:lineRule="atLeast"/>
              <w:ind w:left="300" w:right="300"/>
              <w:rPr>
                <w:rStyle w:val="singlecolumnspanpaddedlinenth-child1"/>
                <w:rFonts w:ascii="Century Gothic" w:eastAsia="Century Gothic" w:hAnsi="Century Gothic" w:cs="Century Gothic"/>
                <w:color w:val="FFFFFF"/>
                <w:sz w:val="16"/>
                <w:szCs w:val="16"/>
              </w:rPr>
            </w:pPr>
          </w:p>
          <w:p w14:paraId="3EA355FA" w14:textId="4FEA9101" w:rsidR="006F7FFC" w:rsidRPr="00B318D3" w:rsidRDefault="006F7FFC" w:rsidP="006F7FFC">
            <w:pPr>
              <w:pStyle w:val="txtBold"/>
              <w:spacing w:line="160" w:lineRule="atLeast"/>
              <w:ind w:left="300" w:right="300"/>
              <w:rPr>
                <w:rStyle w:val="divdocumentleft-box"/>
                <w:rFonts w:ascii="Century Gothic" w:eastAsia="Century Gothic" w:hAnsi="Century Gothic" w:cs="Century Gothic"/>
                <w:sz w:val="16"/>
                <w:szCs w:val="16"/>
                <w:shd w:val="clear" w:color="auto" w:fill="auto"/>
              </w:rPr>
            </w:pPr>
            <w:r w:rsidRPr="00B318D3">
              <w:rPr>
                <w:rStyle w:val="divdocumentleft-box"/>
                <w:rFonts w:ascii="Century Gothic" w:eastAsia="Century Gothic" w:hAnsi="Century Gothic" w:cs="Century Gothic"/>
                <w:sz w:val="16"/>
                <w:szCs w:val="16"/>
                <w:shd w:val="clear" w:color="auto" w:fill="auto"/>
              </w:rPr>
              <w:t>M</w:t>
            </w:r>
            <w:r w:rsidR="008F0CE1" w:rsidRPr="00B318D3">
              <w:rPr>
                <w:rStyle w:val="divdocumentleft-box"/>
                <w:rFonts w:ascii="Century Gothic" w:eastAsia="Century Gothic" w:hAnsi="Century Gothic" w:cs="Century Gothic"/>
                <w:sz w:val="16"/>
                <w:szCs w:val="16"/>
                <w:shd w:val="clear" w:color="auto" w:fill="auto"/>
              </w:rPr>
              <w:t xml:space="preserve">Sc. </w:t>
            </w:r>
            <w:r w:rsidR="00B30BAB" w:rsidRPr="00B318D3">
              <w:rPr>
                <w:rStyle w:val="divdocumentleft-box"/>
                <w:rFonts w:ascii="Century Gothic" w:eastAsia="Century Gothic" w:hAnsi="Century Gothic" w:cs="Century Gothic"/>
                <w:sz w:val="16"/>
                <w:szCs w:val="16"/>
                <w:shd w:val="clear" w:color="auto" w:fill="auto"/>
              </w:rPr>
              <w:t>ARTIFICIAL INTELLIGENCE</w:t>
            </w:r>
          </w:p>
          <w:p w14:paraId="1B263F4D" w14:textId="062778A3" w:rsidR="006F7FFC" w:rsidRPr="00B30BAB" w:rsidRDefault="008F0CE1" w:rsidP="006F7FFC">
            <w:pPr>
              <w:pStyle w:val="div"/>
              <w:spacing w:line="160" w:lineRule="atLeast"/>
              <w:ind w:left="300" w:right="300"/>
              <w:rPr>
                <w:rStyle w:val="span"/>
                <w:rFonts w:ascii="Century Gothic" w:eastAsia="Century Gothic" w:hAnsi="Century Gothic" w:cs="Century Gothic"/>
                <w:color w:val="FFFFFF"/>
                <w:sz w:val="16"/>
                <w:szCs w:val="16"/>
              </w:rPr>
            </w:pPr>
            <w:r w:rsidRPr="00B30BAB">
              <w:rPr>
                <w:rStyle w:val="divdocumentleft-box"/>
                <w:rFonts w:ascii="Century Gothic" w:eastAsia="Century Gothic" w:hAnsi="Century Gothic" w:cs="Century Gothic"/>
                <w:sz w:val="16"/>
                <w:szCs w:val="16"/>
                <w:shd w:val="clear" w:color="auto" w:fill="auto"/>
              </w:rPr>
              <w:t>TEC</w:t>
            </w:r>
            <w:r w:rsidR="006F7FFC" w:rsidRPr="00B30BAB">
              <w:rPr>
                <w:rStyle w:val="divdocumentleft-box"/>
                <w:rFonts w:ascii="Century Gothic" w:eastAsia="Century Gothic" w:hAnsi="Century Gothic" w:cs="Century Gothic"/>
                <w:sz w:val="16"/>
                <w:szCs w:val="16"/>
                <w:shd w:val="clear" w:color="auto" w:fill="auto"/>
              </w:rPr>
              <w:t xml:space="preserve"> </w:t>
            </w:r>
            <w:r w:rsidR="00B318D3" w:rsidRPr="00B30BAB">
              <w:rPr>
                <w:rStyle w:val="span"/>
                <w:rFonts w:ascii="Century Gothic" w:eastAsia="Century Gothic" w:hAnsi="Century Gothic" w:cs="Century Gothic"/>
                <w:color w:val="FFFFFF"/>
                <w:sz w:val="16"/>
                <w:szCs w:val="16"/>
              </w:rPr>
              <w:t>Cartago</w:t>
            </w:r>
          </w:p>
          <w:p w14:paraId="25571A88" w14:textId="3DD7023B" w:rsidR="006F7FFC" w:rsidRPr="00B30BAB" w:rsidRDefault="00B30BAB" w:rsidP="006F7FFC">
            <w:pPr>
              <w:pStyle w:val="div"/>
              <w:spacing w:line="160" w:lineRule="atLeast"/>
              <w:ind w:left="300" w:right="300"/>
              <w:rPr>
                <w:rStyle w:val="span"/>
                <w:rFonts w:ascii="Century Gothic" w:eastAsia="Century Gothic" w:hAnsi="Century Gothic" w:cs="Century Gothic"/>
                <w:color w:val="FFFFFF"/>
                <w:sz w:val="16"/>
                <w:szCs w:val="16"/>
              </w:rPr>
            </w:pPr>
            <w:r w:rsidRPr="00B30BAB">
              <w:rPr>
                <w:rStyle w:val="span"/>
                <w:rFonts w:ascii="Century Gothic" w:eastAsia="Century Gothic" w:hAnsi="Century Gothic" w:cs="Century Gothic"/>
                <w:color w:val="FFFFFF"/>
                <w:sz w:val="16"/>
                <w:szCs w:val="16"/>
              </w:rPr>
              <w:t>Thesis Pe</w:t>
            </w:r>
            <w:r>
              <w:rPr>
                <w:rStyle w:val="span"/>
                <w:rFonts w:ascii="Century Gothic" w:eastAsia="Century Gothic" w:hAnsi="Century Gothic" w:cs="Century Gothic"/>
                <w:color w:val="FFFFFF"/>
                <w:sz w:val="16"/>
                <w:szCs w:val="16"/>
              </w:rPr>
              <w:t>nding – 95% GPA</w:t>
            </w:r>
          </w:p>
          <w:p w14:paraId="19A197AB" w14:textId="746E9761" w:rsidR="006F7FFC" w:rsidRPr="00B30BAB" w:rsidRDefault="002811DB" w:rsidP="006F7FFC">
            <w:pPr>
              <w:pStyle w:val="div"/>
              <w:spacing w:line="160" w:lineRule="atLeast"/>
              <w:ind w:left="300" w:right="300"/>
              <w:rPr>
                <w:rStyle w:val="span"/>
                <w:rFonts w:ascii="Century Gothic" w:eastAsia="Century Gothic" w:hAnsi="Century Gothic" w:cs="Century Gothic"/>
                <w:color w:val="FFFFFF"/>
                <w:sz w:val="16"/>
                <w:szCs w:val="16"/>
              </w:rPr>
            </w:pPr>
            <w:r w:rsidRPr="00B30BAB">
              <w:rPr>
                <w:rStyle w:val="span"/>
                <w:rFonts w:ascii="Century Gothic" w:eastAsia="Century Gothic" w:hAnsi="Century Gothic" w:cs="Century Gothic"/>
                <w:color w:val="FFFFFF"/>
                <w:sz w:val="16"/>
                <w:szCs w:val="16"/>
              </w:rPr>
              <w:t>1995</w:t>
            </w:r>
            <w:r w:rsidR="006F7FFC" w:rsidRPr="00B30BAB">
              <w:rPr>
                <w:rStyle w:val="span"/>
                <w:rFonts w:ascii="Century Gothic" w:eastAsia="Century Gothic" w:hAnsi="Century Gothic" w:cs="Century Gothic"/>
                <w:color w:val="FFFFFF"/>
                <w:sz w:val="16"/>
                <w:szCs w:val="16"/>
              </w:rPr>
              <w:t xml:space="preserve">-10 to </w:t>
            </w:r>
            <w:r w:rsidRPr="00B30BAB">
              <w:rPr>
                <w:rStyle w:val="span"/>
                <w:rFonts w:ascii="Century Gothic" w:eastAsia="Century Gothic" w:hAnsi="Century Gothic" w:cs="Century Gothic"/>
                <w:color w:val="FFFFFF"/>
                <w:sz w:val="16"/>
                <w:szCs w:val="16"/>
              </w:rPr>
              <w:t>1999</w:t>
            </w:r>
            <w:r w:rsidR="006F7FFC" w:rsidRPr="00B30BAB">
              <w:rPr>
                <w:rStyle w:val="span"/>
                <w:rFonts w:ascii="Century Gothic" w:eastAsia="Century Gothic" w:hAnsi="Century Gothic" w:cs="Century Gothic"/>
                <w:color w:val="FFFFFF"/>
                <w:sz w:val="16"/>
                <w:szCs w:val="16"/>
              </w:rPr>
              <w:t>-0</w:t>
            </w:r>
            <w:r w:rsidRPr="00B30BAB">
              <w:rPr>
                <w:rStyle w:val="span"/>
                <w:rFonts w:ascii="Century Gothic" w:eastAsia="Century Gothic" w:hAnsi="Century Gothic" w:cs="Century Gothic"/>
                <w:color w:val="FFFFFF"/>
                <w:sz w:val="16"/>
                <w:szCs w:val="16"/>
              </w:rPr>
              <w:t>7</w:t>
            </w:r>
          </w:p>
          <w:p w14:paraId="47502618" w14:textId="68D23DEF" w:rsidR="006F7FFC" w:rsidRPr="00B30BAB" w:rsidRDefault="006F7FFC" w:rsidP="00C03F95">
            <w:pPr>
              <w:pStyle w:val="txtright"/>
              <w:spacing w:line="160" w:lineRule="atLeast"/>
              <w:ind w:left="300" w:right="300"/>
              <w:rPr>
                <w:rStyle w:val="singlecolumnspanpaddedlinenth-child1"/>
                <w:rFonts w:ascii="Century Gothic" w:eastAsia="Century Gothic" w:hAnsi="Century Gothic" w:cs="Century Gothic"/>
                <w:color w:val="FFFFFF"/>
                <w:sz w:val="16"/>
                <w:szCs w:val="16"/>
              </w:rPr>
            </w:pPr>
          </w:p>
          <w:p w14:paraId="65213A45" w14:textId="69F5348F" w:rsidR="00B30BAB" w:rsidRPr="00B318D3" w:rsidRDefault="00B30BAB" w:rsidP="00B30BAB">
            <w:pPr>
              <w:pStyle w:val="txtBold"/>
              <w:spacing w:line="160" w:lineRule="atLeast"/>
              <w:ind w:left="300" w:right="300"/>
              <w:rPr>
                <w:rStyle w:val="divdocumentleft-box"/>
                <w:rFonts w:ascii="Century Gothic" w:eastAsia="Century Gothic" w:hAnsi="Century Gothic" w:cs="Century Gothic"/>
                <w:sz w:val="16"/>
                <w:szCs w:val="16"/>
                <w:shd w:val="clear" w:color="auto" w:fill="auto"/>
              </w:rPr>
            </w:pPr>
            <w:r>
              <w:rPr>
                <w:rStyle w:val="divdocumentleft-box"/>
                <w:rFonts w:ascii="Century Gothic" w:eastAsia="Century Gothic" w:hAnsi="Century Gothic" w:cs="Century Gothic"/>
                <w:sz w:val="16"/>
                <w:szCs w:val="16"/>
                <w:shd w:val="clear" w:color="auto" w:fill="auto"/>
              </w:rPr>
              <w:t>Bachelor</w:t>
            </w:r>
            <w:r w:rsidRPr="00B318D3">
              <w:rPr>
                <w:rStyle w:val="divdocumentleft-box"/>
                <w:rFonts w:ascii="Century Gothic" w:eastAsia="Century Gothic" w:hAnsi="Century Gothic" w:cs="Century Gothic"/>
                <w:sz w:val="16"/>
                <w:szCs w:val="16"/>
                <w:shd w:val="clear" w:color="auto" w:fill="auto"/>
              </w:rPr>
              <w:t xml:space="preserve">. </w:t>
            </w:r>
            <w:r w:rsidR="00037314">
              <w:rPr>
                <w:rStyle w:val="divdocumentleft-box"/>
                <w:rFonts w:ascii="Century Gothic" w:eastAsia="Century Gothic" w:hAnsi="Century Gothic" w:cs="Century Gothic"/>
                <w:sz w:val="16"/>
                <w:szCs w:val="16"/>
                <w:shd w:val="clear" w:color="auto" w:fill="auto"/>
              </w:rPr>
              <w:t>ELECTRONIC ENGINEERING</w:t>
            </w:r>
          </w:p>
          <w:p w14:paraId="46C54EBE" w14:textId="77777777" w:rsidR="00B30BAB" w:rsidRPr="00B30BAB" w:rsidRDefault="00B30BAB" w:rsidP="00B30BAB">
            <w:pPr>
              <w:pStyle w:val="div"/>
              <w:spacing w:line="160" w:lineRule="atLeast"/>
              <w:ind w:left="300" w:right="300"/>
              <w:rPr>
                <w:rStyle w:val="span"/>
                <w:rFonts w:ascii="Century Gothic" w:eastAsia="Century Gothic" w:hAnsi="Century Gothic" w:cs="Century Gothic"/>
                <w:color w:val="FFFFFF"/>
                <w:sz w:val="16"/>
                <w:szCs w:val="16"/>
              </w:rPr>
            </w:pPr>
            <w:r w:rsidRPr="00B30BAB">
              <w:rPr>
                <w:rStyle w:val="divdocumentleft-box"/>
                <w:rFonts w:ascii="Century Gothic" w:eastAsia="Century Gothic" w:hAnsi="Century Gothic" w:cs="Century Gothic"/>
                <w:sz w:val="16"/>
                <w:szCs w:val="16"/>
                <w:shd w:val="clear" w:color="auto" w:fill="auto"/>
              </w:rPr>
              <w:t xml:space="preserve">TEC </w:t>
            </w:r>
            <w:r w:rsidRPr="00B30BAB">
              <w:rPr>
                <w:rStyle w:val="span"/>
                <w:rFonts w:ascii="Century Gothic" w:eastAsia="Century Gothic" w:hAnsi="Century Gothic" w:cs="Century Gothic"/>
                <w:color w:val="FFFFFF"/>
                <w:sz w:val="16"/>
                <w:szCs w:val="16"/>
              </w:rPr>
              <w:t>Cartago</w:t>
            </w:r>
          </w:p>
          <w:p w14:paraId="0BA8B7C2" w14:textId="22E9F9D3" w:rsidR="00B30BAB" w:rsidRPr="00B30BAB" w:rsidRDefault="00B30BAB" w:rsidP="00B30BAB">
            <w:pPr>
              <w:pStyle w:val="div"/>
              <w:spacing w:line="160" w:lineRule="atLeast"/>
              <w:ind w:left="300" w:right="300"/>
              <w:rPr>
                <w:rStyle w:val="span"/>
                <w:rFonts w:ascii="Century Gothic" w:eastAsia="Century Gothic" w:hAnsi="Century Gothic" w:cs="Century Gothic"/>
                <w:color w:val="FFFFFF"/>
                <w:sz w:val="16"/>
                <w:szCs w:val="16"/>
              </w:rPr>
            </w:pPr>
            <w:r w:rsidRPr="00B30BAB">
              <w:rPr>
                <w:rStyle w:val="span"/>
                <w:rFonts w:ascii="Century Gothic" w:eastAsia="Century Gothic" w:hAnsi="Century Gothic" w:cs="Century Gothic"/>
                <w:color w:val="FFFFFF"/>
                <w:sz w:val="16"/>
                <w:szCs w:val="16"/>
              </w:rPr>
              <w:t>199</w:t>
            </w:r>
            <w:r w:rsidR="00037314">
              <w:rPr>
                <w:rStyle w:val="span"/>
                <w:rFonts w:ascii="Century Gothic" w:eastAsia="Century Gothic" w:hAnsi="Century Gothic" w:cs="Century Gothic"/>
                <w:color w:val="FFFFFF"/>
                <w:sz w:val="16"/>
                <w:szCs w:val="16"/>
              </w:rPr>
              <w:t>0</w:t>
            </w:r>
            <w:r w:rsidRPr="00B30BAB">
              <w:rPr>
                <w:rStyle w:val="span"/>
                <w:rFonts w:ascii="Century Gothic" w:eastAsia="Century Gothic" w:hAnsi="Century Gothic" w:cs="Century Gothic"/>
                <w:color w:val="FFFFFF"/>
                <w:sz w:val="16"/>
                <w:szCs w:val="16"/>
              </w:rPr>
              <w:t>-</w:t>
            </w:r>
            <w:r w:rsidR="00037314">
              <w:rPr>
                <w:rStyle w:val="span"/>
                <w:rFonts w:ascii="Century Gothic" w:eastAsia="Century Gothic" w:hAnsi="Century Gothic" w:cs="Century Gothic"/>
                <w:color w:val="FFFFFF"/>
                <w:sz w:val="16"/>
                <w:szCs w:val="16"/>
              </w:rPr>
              <w:t>01</w:t>
            </w:r>
            <w:r w:rsidRPr="00B30BAB">
              <w:rPr>
                <w:rStyle w:val="span"/>
                <w:rFonts w:ascii="Century Gothic" w:eastAsia="Century Gothic" w:hAnsi="Century Gothic" w:cs="Century Gothic"/>
                <w:color w:val="FFFFFF"/>
                <w:sz w:val="16"/>
                <w:szCs w:val="16"/>
              </w:rPr>
              <w:t xml:space="preserve"> to 199</w:t>
            </w:r>
            <w:r w:rsidR="00037314">
              <w:rPr>
                <w:rStyle w:val="span"/>
                <w:rFonts w:ascii="Century Gothic" w:eastAsia="Century Gothic" w:hAnsi="Century Gothic" w:cs="Century Gothic"/>
                <w:color w:val="FFFFFF"/>
                <w:sz w:val="16"/>
                <w:szCs w:val="16"/>
              </w:rPr>
              <w:t>5</w:t>
            </w:r>
            <w:r w:rsidRPr="00B30BAB">
              <w:rPr>
                <w:rStyle w:val="span"/>
                <w:rFonts w:ascii="Century Gothic" w:eastAsia="Century Gothic" w:hAnsi="Century Gothic" w:cs="Century Gothic"/>
                <w:color w:val="FFFFFF"/>
                <w:sz w:val="16"/>
                <w:szCs w:val="16"/>
              </w:rPr>
              <w:t>-0</w:t>
            </w:r>
            <w:r w:rsidR="00037314">
              <w:rPr>
                <w:rStyle w:val="span"/>
                <w:rFonts w:ascii="Century Gothic" w:eastAsia="Century Gothic" w:hAnsi="Century Gothic" w:cs="Century Gothic"/>
                <w:color w:val="FFFFFF"/>
                <w:sz w:val="16"/>
                <w:szCs w:val="16"/>
              </w:rPr>
              <w:t>6</w:t>
            </w:r>
          </w:p>
          <w:p w14:paraId="351E5FFB" w14:textId="77777777" w:rsidR="00CB39E8" w:rsidRDefault="00CB39E8" w:rsidP="00CB39E8">
            <w:pPr>
              <w:pStyle w:val="divdocumentsectiongapdiv"/>
              <w:rPr>
                <w:rStyle w:val="divdocumentleft-box"/>
                <w:rFonts w:ascii="Century Gothic" w:eastAsia="Century Gothic" w:hAnsi="Century Gothic" w:cs="Century Gothic"/>
                <w:sz w:val="14"/>
                <w:szCs w:val="14"/>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CB39E8" w14:paraId="7D3C1C03" w14:textId="77777777" w:rsidTr="00B75454">
              <w:trPr>
                <w:tblCellSpacing w:w="0" w:type="dxa"/>
              </w:trPr>
              <w:tc>
                <w:tcPr>
                  <w:tcW w:w="5000" w:type="pct"/>
                  <w:shd w:val="clear" w:color="auto" w:fill="00315C"/>
                  <w:tcMar>
                    <w:top w:w="60" w:type="dxa"/>
                    <w:left w:w="80" w:type="dxa"/>
                    <w:bottom w:w="60" w:type="dxa"/>
                    <w:right w:w="80" w:type="dxa"/>
                  </w:tcMar>
                  <w:vAlign w:val="bottom"/>
                  <w:hideMark/>
                </w:tcPr>
                <w:p w14:paraId="6955020A" w14:textId="77777777" w:rsidR="00CB39E8" w:rsidRDefault="00CB39E8" w:rsidP="00CB39E8">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Pr>
                      <w:rStyle w:val="divdocumentleft-boxdivsectiontitle"/>
                      <w:rFonts w:ascii="Century Gothic" w:eastAsia="Century Gothic" w:hAnsi="Century Gothic" w:cs="Century Gothic"/>
                      <w:b/>
                      <w:bCs/>
                      <w:color w:val="FFFFFF"/>
                      <w:shd w:val="clear" w:color="auto" w:fill="auto"/>
                    </w:rPr>
                    <w:t>Languages</w:t>
                  </w:r>
                </w:p>
              </w:tc>
            </w:tr>
          </w:tbl>
          <w:p w14:paraId="060B8BE4" w14:textId="77777777" w:rsidR="00CB39E8" w:rsidRDefault="00CB39E8" w:rsidP="00CB39E8">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4354652D" w14:textId="77777777" w:rsidR="004A6D35" w:rsidRDefault="004A6D35" w:rsidP="004A6D35">
            <w:pPr>
              <w:pStyle w:val="txtright"/>
              <w:numPr>
                <w:ilvl w:val="0"/>
                <w:numId w:val="26"/>
              </w:numPr>
              <w:tabs>
                <w:tab w:val="clear" w:pos="720"/>
              </w:tabs>
              <w:spacing w:line="160" w:lineRule="atLeast"/>
              <w:ind w:right="300"/>
              <w:jc w:val="left"/>
              <w:rPr>
                <w:rFonts w:ascii="Century Gothic" w:eastAsia="Century Gothic" w:hAnsi="Century Gothic" w:cs="Century Gothic"/>
                <w:color w:val="FFFFFF"/>
                <w:sz w:val="16"/>
                <w:szCs w:val="16"/>
                <w:lang w:val="es-MX"/>
              </w:rPr>
            </w:pPr>
            <w:r>
              <w:rPr>
                <w:rFonts w:ascii="Century Gothic" w:eastAsia="Century Gothic" w:hAnsi="Century Gothic" w:cs="Century Gothic"/>
                <w:color w:val="FFFFFF"/>
                <w:sz w:val="16"/>
                <w:szCs w:val="16"/>
                <w:lang w:val="es-MX"/>
              </w:rPr>
              <w:t>S</w:t>
            </w:r>
            <w:r w:rsidRPr="004A6D35">
              <w:rPr>
                <w:rFonts w:ascii="Century Gothic" w:eastAsia="Century Gothic" w:hAnsi="Century Gothic" w:cs="Century Gothic"/>
                <w:color w:val="FFFFFF"/>
                <w:sz w:val="16"/>
                <w:szCs w:val="16"/>
                <w:lang w:val="es-MX"/>
              </w:rPr>
              <w:t>panish: Native</w:t>
            </w:r>
          </w:p>
          <w:p w14:paraId="42BA9479" w14:textId="13EEEEAB" w:rsidR="004A6D35" w:rsidRPr="004A6D35" w:rsidRDefault="004A6D35" w:rsidP="004A6D35">
            <w:pPr>
              <w:pStyle w:val="txtright"/>
              <w:numPr>
                <w:ilvl w:val="0"/>
                <w:numId w:val="26"/>
              </w:numPr>
              <w:tabs>
                <w:tab w:val="clear" w:pos="720"/>
              </w:tabs>
              <w:spacing w:line="160" w:lineRule="atLeast"/>
              <w:ind w:right="300"/>
              <w:jc w:val="left"/>
              <w:rPr>
                <w:rFonts w:ascii="Century Gothic" w:eastAsia="Century Gothic" w:hAnsi="Century Gothic" w:cs="Century Gothic"/>
                <w:color w:val="FFFFFF"/>
                <w:sz w:val="16"/>
                <w:szCs w:val="16"/>
                <w:lang w:val="es-MX"/>
              </w:rPr>
            </w:pPr>
            <w:r>
              <w:rPr>
                <w:rFonts w:ascii="Century Gothic" w:eastAsia="Century Gothic" w:hAnsi="Century Gothic" w:cs="Century Gothic"/>
                <w:color w:val="FFFFFF"/>
                <w:sz w:val="16"/>
                <w:szCs w:val="16"/>
                <w:lang w:val="es-MX"/>
              </w:rPr>
              <w:t>English: Professional Proficiency</w:t>
            </w:r>
          </w:p>
          <w:p w14:paraId="2869ACA0" w14:textId="77777777" w:rsidR="00CB39E8" w:rsidRDefault="00CB39E8" w:rsidP="004A6D35">
            <w:pPr>
              <w:pStyle w:val="txtright"/>
              <w:spacing w:line="160" w:lineRule="atLeast"/>
              <w:ind w:left="300" w:right="300"/>
              <w:jc w:val="left"/>
              <w:rPr>
                <w:rStyle w:val="singlecolumnspanpaddedlinenth-child1"/>
                <w:rFonts w:ascii="Century Gothic" w:eastAsia="Century Gothic" w:hAnsi="Century Gothic" w:cs="Century Gothic"/>
                <w:color w:val="FFFFFF"/>
                <w:sz w:val="16"/>
                <w:szCs w:val="16"/>
              </w:rPr>
            </w:pPr>
          </w:p>
          <w:p w14:paraId="5099BE17" w14:textId="77777777" w:rsidR="00CB39E8" w:rsidRPr="0084768C" w:rsidRDefault="00CB39E8" w:rsidP="00CB39E8">
            <w:pPr>
              <w:pStyle w:val="txtright"/>
              <w:tabs>
                <w:tab w:val="left" w:pos="570"/>
              </w:tabs>
              <w:spacing w:line="160" w:lineRule="atLeast"/>
              <w:ind w:left="300" w:right="300"/>
              <w:jc w:val="left"/>
              <w:rPr>
                <w:rStyle w:val="singlecolumnspanpaddedlinenth-child1"/>
                <w:rFonts w:ascii="Century Gothic" w:eastAsia="Century Gothic" w:hAnsi="Century Gothic" w:cs="Century Gothic"/>
                <w:color w:val="FFFFFF"/>
                <w:sz w:val="16"/>
                <w:szCs w:val="16"/>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330"/>
            </w:tblGrid>
            <w:tr w:rsidR="0084768C" w:rsidRPr="00D649E8" w14:paraId="1B9F0B4D" w14:textId="77777777" w:rsidTr="00DC31A5">
              <w:trPr>
                <w:tblCellSpacing w:w="0" w:type="dxa"/>
              </w:trPr>
              <w:tc>
                <w:tcPr>
                  <w:tcW w:w="5000" w:type="pct"/>
                  <w:shd w:val="clear" w:color="auto" w:fill="00315C"/>
                  <w:tcMar>
                    <w:top w:w="60" w:type="dxa"/>
                    <w:left w:w="80" w:type="dxa"/>
                    <w:bottom w:w="60" w:type="dxa"/>
                    <w:right w:w="80" w:type="dxa"/>
                  </w:tcMar>
                  <w:vAlign w:val="bottom"/>
                  <w:hideMark/>
                </w:tcPr>
                <w:p w14:paraId="3811BD7C" w14:textId="310E4098" w:rsidR="0084768C" w:rsidRPr="005A01E3" w:rsidRDefault="00CB39E8" w:rsidP="0084768C">
                  <w:pPr>
                    <w:pStyle w:val="divdocumentleft-boxdivsectiontitleParagraph"/>
                    <w:shd w:val="clear" w:color="auto" w:fill="auto"/>
                    <w:spacing w:line="300" w:lineRule="atLeast"/>
                    <w:ind w:left="240" w:right="240"/>
                    <w:rPr>
                      <w:rStyle w:val="divdocumentleft-boxdivsectiontitle"/>
                      <w:rFonts w:ascii="Century Gothic" w:eastAsia="Century Gothic" w:hAnsi="Century Gothic" w:cs="Century Gothic"/>
                      <w:b/>
                      <w:bCs/>
                      <w:color w:val="FFFFFF"/>
                      <w:shd w:val="clear" w:color="auto" w:fill="auto"/>
                    </w:rPr>
                  </w:pPr>
                  <w:r>
                    <w:rPr>
                      <w:rStyle w:val="divdocumentleft-boxdivsectiontitle"/>
                      <w:rFonts w:ascii="Century Gothic" w:eastAsia="Century Gothic" w:hAnsi="Century Gothic" w:cs="Century Gothic"/>
                      <w:b/>
                      <w:bCs/>
                      <w:color w:val="FFFFFF"/>
                      <w:shd w:val="clear" w:color="auto" w:fill="auto"/>
                    </w:rPr>
                    <w:t>Citizenships</w:t>
                  </w:r>
                </w:p>
              </w:tc>
            </w:tr>
          </w:tbl>
          <w:p w14:paraId="3F8146DD" w14:textId="77777777" w:rsidR="0084768C" w:rsidRDefault="0084768C" w:rsidP="0084768C">
            <w:pPr>
              <w:pStyle w:val="left-boxheadinggapdiv"/>
              <w:rPr>
                <w:rStyle w:val="divdocumentleft-box"/>
                <w:rFonts w:ascii="Century Gothic" w:eastAsia="Century Gothic" w:hAnsi="Century Gothic" w:cs="Century Gothic"/>
                <w:shd w:val="clear" w:color="auto" w:fill="auto"/>
              </w:rPr>
            </w:pPr>
            <w:r w:rsidRPr="005A01E3">
              <w:rPr>
                <w:rStyle w:val="divdocumentleft-box"/>
                <w:rFonts w:ascii="Century Gothic" w:eastAsia="Century Gothic" w:hAnsi="Century Gothic" w:cs="Century Gothic"/>
                <w:shd w:val="clear" w:color="auto" w:fill="auto"/>
              </w:rPr>
              <w:t> </w:t>
            </w:r>
          </w:p>
          <w:p w14:paraId="4D0F6CF7" w14:textId="77777777" w:rsidR="00CB39E8" w:rsidRPr="00F60EAD" w:rsidRDefault="00CB39E8" w:rsidP="004A6D35">
            <w:pPr>
              <w:pStyle w:val="txtBold"/>
              <w:numPr>
                <w:ilvl w:val="0"/>
                <w:numId w:val="27"/>
              </w:numPr>
              <w:spacing w:line="160" w:lineRule="atLeast"/>
              <w:ind w:left="720" w:right="300"/>
              <w:rPr>
                <w:rStyle w:val="divdocumentleft-box"/>
                <w:rFonts w:ascii="Century Gothic" w:eastAsia="Century Gothic" w:hAnsi="Century Gothic" w:cs="Century Gothic"/>
                <w:sz w:val="16"/>
                <w:szCs w:val="16"/>
                <w:shd w:val="clear" w:color="auto" w:fill="auto"/>
              </w:rPr>
            </w:pPr>
            <w:r w:rsidRPr="00F60EAD">
              <w:rPr>
                <w:rStyle w:val="divdocumentleft-box"/>
                <w:rFonts w:ascii="Century Gothic" w:eastAsia="Century Gothic" w:hAnsi="Century Gothic" w:cs="Century Gothic"/>
                <w:sz w:val="16"/>
                <w:szCs w:val="16"/>
                <w:shd w:val="clear" w:color="auto" w:fill="auto"/>
              </w:rPr>
              <w:t xml:space="preserve">COSTA RICA </w:t>
            </w:r>
          </w:p>
          <w:p w14:paraId="63D42688" w14:textId="77777777" w:rsidR="00CB39E8" w:rsidRPr="00F60EAD" w:rsidRDefault="00CB39E8" w:rsidP="004A6D35">
            <w:pPr>
              <w:pStyle w:val="txtright"/>
              <w:spacing w:line="160" w:lineRule="atLeast"/>
              <w:ind w:left="720" w:right="300"/>
              <w:rPr>
                <w:rStyle w:val="singlecolumnspanpaddedlinenth-child1"/>
                <w:rFonts w:ascii="Century Gothic" w:eastAsia="Century Gothic" w:hAnsi="Century Gothic" w:cs="Century Gothic"/>
                <w:b/>
                <w:bCs/>
                <w:color w:val="FFFFFF"/>
                <w:sz w:val="16"/>
                <w:szCs w:val="16"/>
              </w:rPr>
            </w:pPr>
          </w:p>
          <w:p w14:paraId="5CD71CCD" w14:textId="77777777" w:rsidR="00CB39E8" w:rsidRPr="00F60EAD" w:rsidRDefault="00CB39E8" w:rsidP="004A6D35">
            <w:pPr>
              <w:pStyle w:val="txtright"/>
              <w:numPr>
                <w:ilvl w:val="0"/>
                <w:numId w:val="27"/>
              </w:numPr>
              <w:spacing w:line="160" w:lineRule="atLeast"/>
              <w:ind w:left="720" w:right="300"/>
              <w:jc w:val="both"/>
              <w:rPr>
                <w:rStyle w:val="divdocumentleft-box"/>
                <w:rFonts w:ascii="Century Gothic" w:eastAsia="Century Gothic" w:hAnsi="Century Gothic" w:cs="Century Gothic"/>
                <w:b/>
                <w:bCs/>
                <w:sz w:val="16"/>
                <w:szCs w:val="16"/>
                <w:shd w:val="clear" w:color="auto" w:fill="auto"/>
              </w:rPr>
            </w:pPr>
            <w:r w:rsidRPr="00F60EAD">
              <w:rPr>
                <w:rStyle w:val="divdocumentleft-box"/>
                <w:rFonts w:ascii="Century Gothic" w:eastAsia="Century Gothic" w:hAnsi="Century Gothic" w:cs="Century Gothic"/>
                <w:b/>
                <w:bCs/>
                <w:sz w:val="16"/>
                <w:szCs w:val="16"/>
                <w:shd w:val="clear" w:color="auto" w:fill="auto"/>
              </w:rPr>
              <w:t>SPAIN</w:t>
            </w:r>
          </w:p>
          <w:p w14:paraId="1EA41F17" w14:textId="635CB54F" w:rsidR="00981AE6" w:rsidRDefault="00981AE6" w:rsidP="00C03F95">
            <w:pPr>
              <w:pStyle w:val="txtright"/>
              <w:spacing w:line="160" w:lineRule="atLeast"/>
              <w:ind w:left="300" w:right="300"/>
              <w:rPr>
                <w:rStyle w:val="singlecolumnspanpaddedlinenth-child1"/>
                <w:rFonts w:ascii="Century Gothic" w:eastAsia="Century Gothic" w:hAnsi="Century Gothic" w:cs="Century Gothic"/>
                <w:color w:val="FFFFFF"/>
                <w:sz w:val="16"/>
                <w:szCs w:val="16"/>
              </w:rPr>
            </w:pPr>
          </w:p>
          <w:p w14:paraId="2F4A9368" w14:textId="32B8C0E3" w:rsidR="0025616B" w:rsidRPr="0083514D" w:rsidRDefault="0025616B" w:rsidP="00CB39E8">
            <w:pPr>
              <w:pStyle w:val="left-boxheadinggapdiv"/>
              <w:rPr>
                <w:rStyle w:val="divdocumentleft-box"/>
                <w:rFonts w:ascii="Century Gothic" w:eastAsia="Century Gothic" w:hAnsi="Century Gothic" w:cs="Century Gothic"/>
                <w:sz w:val="16"/>
                <w:szCs w:val="16"/>
                <w:shd w:val="clear" w:color="auto" w:fill="auto"/>
              </w:rPr>
            </w:pPr>
          </w:p>
        </w:tc>
        <w:tc>
          <w:tcPr>
            <w:tcW w:w="8910" w:type="dxa"/>
            <w:tcMar>
              <w:top w:w="300" w:type="dxa"/>
              <w:left w:w="0" w:type="dxa"/>
              <w:bottom w:w="300" w:type="dxa"/>
              <w:right w:w="0" w:type="dxa"/>
            </w:tcMar>
            <w:hideMark/>
          </w:tcPr>
          <w:p w14:paraId="70ADA55F" w14:textId="05B38C75" w:rsidR="00724114" w:rsidRDefault="00900A32" w:rsidP="00724114">
            <w:pPr>
              <w:pStyle w:val="txtright"/>
              <w:spacing w:line="160" w:lineRule="atLeast"/>
              <w:ind w:left="300" w:right="300"/>
              <w:jc w:val="both"/>
              <w:rPr>
                <w:rFonts w:ascii="Century Gothic" w:eastAsia="Century Gothic" w:hAnsi="Century Gothic" w:cs="Century Gothic"/>
                <w:b/>
                <w:bCs/>
                <w:color w:val="343434"/>
                <w:spacing w:val="4"/>
                <w:sz w:val="20"/>
                <w:szCs w:val="20"/>
              </w:rPr>
            </w:pPr>
            <w:r>
              <w:rPr>
                <w:rFonts w:ascii="Century Gothic" w:eastAsia="Century Gothic" w:hAnsi="Century Gothic" w:cs="Century Gothic"/>
                <w:b/>
                <w:bCs/>
                <w:color w:val="343434"/>
                <w:spacing w:val="4"/>
                <w:sz w:val="20"/>
                <w:szCs w:val="20"/>
              </w:rPr>
              <w:lastRenderedPageBreak/>
              <w:t xml:space="preserve">Product Owner | </w:t>
            </w:r>
            <w:r w:rsidR="00724114" w:rsidRPr="00724114">
              <w:rPr>
                <w:rFonts w:ascii="Century Gothic" w:eastAsia="Century Gothic" w:hAnsi="Century Gothic" w:cs="Century Gothic"/>
                <w:b/>
                <w:bCs/>
                <w:color w:val="343434"/>
                <w:spacing w:val="4"/>
                <w:sz w:val="20"/>
                <w:szCs w:val="20"/>
              </w:rPr>
              <w:t xml:space="preserve">Senior </w:t>
            </w:r>
            <w:r w:rsidR="008E2DF3">
              <w:rPr>
                <w:rFonts w:ascii="Century Gothic" w:eastAsia="Century Gothic" w:hAnsi="Century Gothic" w:cs="Century Gothic"/>
                <w:b/>
                <w:bCs/>
                <w:color w:val="343434"/>
                <w:spacing w:val="4"/>
                <w:sz w:val="20"/>
                <w:szCs w:val="20"/>
              </w:rPr>
              <w:t xml:space="preserve">Product Manager | </w:t>
            </w:r>
            <w:r>
              <w:rPr>
                <w:rFonts w:ascii="Century Gothic" w:eastAsia="Century Gothic" w:hAnsi="Century Gothic" w:cs="Century Gothic"/>
                <w:b/>
                <w:bCs/>
                <w:color w:val="343434"/>
                <w:spacing w:val="4"/>
                <w:sz w:val="20"/>
                <w:szCs w:val="20"/>
              </w:rPr>
              <w:t>System</w:t>
            </w:r>
            <w:r w:rsidR="00FB4A2E">
              <w:rPr>
                <w:rFonts w:ascii="Century Gothic" w:eastAsia="Century Gothic" w:hAnsi="Century Gothic" w:cs="Century Gothic"/>
                <w:b/>
                <w:bCs/>
                <w:color w:val="343434"/>
                <w:spacing w:val="4"/>
                <w:sz w:val="20"/>
                <w:szCs w:val="20"/>
              </w:rPr>
              <w:t>s</w:t>
            </w:r>
            <w:r>
              <w:rPr>
                <w:rFonts w:ascii="Century Gothic" w:eastAsia="Century Gothic" w:hAnsi="Century Gothic" w:cs="Century Gothic"/>
                <w:b/>
                <w:bCs/>
                <w:color w:val="343434"/>
                <w:spacing w:val="4"/>
                <w:sz w:val="20"/>
                <w:szCs w:val="20"/>
              </w:rPr>
              <w:t xml:space="preserve"> Engineer</w:t>
            </w:r>
          </w:p>
          <w:p w14:paraId="5B3B3FC4" w14:textId="77777777" w:rsidR="00724114" w:rsidRDefault="00724114" w:rsidP="00724114">
            <w:pPr>
              <w:pStyle w:val="txtright"/>
              <w:spacing w:line="160" w:lineRule="atLeast"/>
              <w:ind w:left="300" w:right="300"/>
              <w:jc w:val="both"/>
              <w:rPr>
                <w:rFonts w:ascii="Century Gothic" w:eastAsia="Century Gothic" w:hAnsi="Century Gothic" w:cs="Century Gothic"/>
                <w:b/>
                <w:bCs/>
                <w:color w:val="343434"/>
                <w:spacing w:val="4"/>
                <w:sz w:val="20"/>
                <w:szCs w:val="20"/>
              </w:rPr>
            </w:pPr>
          </w:p>
          <w:p w14:paraId="74291AB7" w14:textId="6E25CEDF" w:rsidR="006038DE" w:rsidRPr="006038DE" w:rsidRDefault="00724114" w:rsidP="006038DE">
            <w:pPr>
              <w:pStyle w:val="txtright"/>
              <w:spacing w:line="160" w:lineRule="atLeast"/>
              <w:ind w:left="300" w:right="300"/>
              <w:jc w:val="both"/>
              <w:rPr>
                <w:rFonts w:ascii="Century Gothic" w:eastAsia="Century Gothic" w:hAnsi="Century Gothic" w:cs="Century Gothic"/>
                <w:b/>
                <w:bCs/>
                <w:color w:val="343434"/>
                <w:spacing w:val="4"/>
                <w:sz w:val="20"/>
                <w:szCs w:val="20"/>
              </w:rPr>
            </w:pPr>
            <w:r>
              <w:rPr>
                <w:rFonts w:ascii="Century Gothic" w:eastAsia="Century Gothic" w:hAnsi="Century Gothic" w:cs="Century Gothic"/>
                <w:b/>
                <w:bCs/>
                <w:color w:val="343434"/>
                <w:spacing w:val="4"/>
                <w:sz w:val="20"/>
                <w:szCs w:val="20"/>
              </w:rPr>
              <w:t>P</w:t>
            </w:r>
            <w:r w:rsidR="006038DE" w:rsidRPr="006038DE">
              <w:rPr>
                <w:rFonts w:ascii="Century Gothic" w:eastAsia="Century Gothic" w:hAnsi="Century Gothic" w:cs="Century Gothic"/>
                <w:b/>
                <w:bCs/>
                <w:color w:val="343434"/>
                <w:spacing w:val="4"/>
                <w:sz w:val="20"/>
                <w:szCs w:val="20"/>
              </w:rPr>
              <w:t>rofessional Summary</w:t>
            </w:r>
          </w:p>
          <w:p w14:paraId="67F2E0A1" w14:textId="349B149D" w:rsidR="006038DE" w:rsidRPr="00AD69D9" w:rsidRDefault="0048439F" w:rsidP="006038DE">
            <w:pPr>
              <w:pStyle w:val="txtright"/>
              <w:spacing w:line="160" w:lineRule="atLeast"/>
              <w:ind w:left="300" w:right="300"/>
              <w:jc w:val="both"/>
              <w:rPr>
                <w:rFonts w:ascii="Century Gothic" w:eastAsia="Century Gothic" w:hAnsi="Century Gothic" w:cs="Century Gothic"/>
                <w:color w:val="343434"/>
                <w:spacing w:val="4"/>
                <w:sz w:val="16"/>
                <w:szCs w:val="16"/>
              </w:rPr>
            </w:pPr>
            <w:r w:rsidRPr="0048439F">
              <w:rPr>
                <w:rFonts w:ascii="Century Gothic" w:eastAsia="Century Gothic" w:hAnsi="Century Gothic" w:cs="Century Gothic"/>
                <w:color w:val="343434"/>
                <w:spacing w:val="4"/>
                <w:sz w:val="16"/>
                <w:szCs w:val="16"/>
              </w:rPr>
              <w:t>Senior Product Manager with 20+ years of experience delivering data-driven and AI-enabled software solutions. Proven track record of translating complex business problems into actionable product strategies, driving adoption, and delivering measurable impact. Strong background in working with cross-functional teams, leveraging data, user feedback, and AI capabilities to build scalable, high-value products</w:t>
            </w:r>
            <w:r w:rsidR="006038DE" w:rsidRPr="00AD69D9">
              <w:rPr>
                <w:rFonts w:ascii="Century Gothic" w:eastAsia="Century Gothic" w:hAnsi="Century Gothic" w:cs="Century Gothic"/>
                <w:color w:val="343434"/>
                <w:spacing w:val="4"/>
                <w:sz w:val="16"/>
                <w:szCs w:val="16"/>
              </w:rPr>
              <w:t>.</w:t>
            </w:r>
            <w:r w:rsidR="005E119E">
              <w:rPr>
                <w:rFonts w:ascii="Century Gothic" w:eastAsia="Century Gothic" w:hAnsi="Century Gothic" w:cs="Century Gothic"/>
                <w:color w:val="343434"/>
                <w:spacing w:val="4"/>
                <w:sz w:val="16"/>
                <w:szCs w:val="16"/>
              </w:rPr>
              <w:t xml:space="preserve"> </w:t>
            </w:r>
          </w:p>
          <w:p w14:paraId="0A59E158" w14:textId="77777777" w:rsidR="0025616B" w:rsidRDefault="004C54F7">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910"/>
            </w:tblGrid>
            <w:tr w:rsidR="0025616B" w14:paraId="2858AAE5" w14:textId="77777777" w:rsidTr="00A1349E">
              <w:trPr>
                <w:trHeight w:val="12203"/>
                <w:tblCellSpacing w:w="0" w:type="dxa"/>
              </w:trPr>
              <w:tc>
                <w:tcPr>
                  <w:tcW w:w="5000" w:type="pct"/>
                  <w:shd w:val="clear" w:color="auto" w:fill="FFFFFF"/>
                  <w:tcMar>
                    <w:top w:w="60" w:type="dxa"/>
                    <w:left w:w="80" w:type="dxa"/>
                    <w:bottom w:w="60" w:type="dxa"/>
                    <w:right w:w="80" w:type="dxa"/>
                  </w:tcMar>
                  <w:vAlign w:val="bottom"/>
                  <w:hideMark/>
                </w:tcPr>
                <w:p w14:paraId="691279E9" w14:textId="08EC1119" w:rsidR="00902DC2" w:rsidRPr="00902DC2" w:rsidRDefault="005E119E"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5E119E">
                    <w:rPr>
                      <w:rFonts w:ascii="Century Gothic" w:eastAsia="Century Gothic" w:hAnsi="Century Gothic" w:cs="Century Gothic"/>
                      <w:b/>
                      <w:bCs/>
                      <w:color w:val="343434"/>
                      <w:spacing w:val="4"/>
                      <w:sz w:val="20"/>
                      <w:szCs w:val="20"/>
                    </w:rPr>
                    <w:t>Senior Product Manager</w:t>
                  </w:r>
                  <w:r w:rsidR="008E2DF3">
                    <w:rPr>
                      <w:rFonts w:ascii="Century Gothic" w:eastAsia="Century Gothic" w:hAnsi="Century Gothic" w:cs="Century Gothic"/>
                      <w:b/>
                      <w:bCs/>
                      <w:color w:val="343434"/>
                      <w:spacing w:val="4"/>
                      <w:sz w:val="20"/>
                      <w:szCs w:val="20"/>
                    </w:rPr>
                    <w:t xml:space="preserve"> System Lead</w:t>
                  </w:r>
                  <w:r w:rsidR="00902DC2" w:rsidRPr="00902DC2">
                    <w:rPr>
                      <w:rFonts w:ascii="Century Gothic" w:eastAsia="Century Gothic" w:hAnsi="Century Gothic" w:cs="Century Gothic"/>
                      <w:b/>
                      <w:bCs/>
                      <w:color w:val="343434"/>
                      <w:spacing w:val="4"/>
                      <w:sz w:val="20"/>
                      <w:szCs w:val="20"/>
                    </w:rPr>
                    <w:t xml:space="preserve"> </w:t>
                  </w:r>
                  <w:r w:rsidR="00200F91">
                    <w:rPr>
                      <w:rFonts w:ascii="Century Gothic" w:eastAsia="Century Gothic" w:hAnsi="Century Gothic" w:cs="Century Gothic"/>
                      <w:b/>
                      <w:bCs/>
                      <w:color w:val="343434"/>
                      <w:spacing w:val="4"/>
                      <w:sz w:val="20"/>
                      <w:szCs w:val="20"/>
                    </w:rPr>
                    <w:t>at</w:t>
                  </w:r>
                  <w:r w:rsidR="00902DC2" w:rsidRPr="00902DC2">
                    <w:rPr>
                      <w:rFonts w:ascii="Century Gothic" w:eastAsia="Century Gothic" w:hAnsi="Century Gothic" w:cs="Century Gothic"/>
                      <w:b/>
                      <w:bCs/>
                      <w:color w:val="343434"/>
                      <w:spacing w:val="4"/>
                      <w:sz w:val="20"/>
                      <w:szCs w:val="20"/>
                    </w:rPr>
                    <w:t xml:space="preserve"> Appvance</w:t>
                  </w:r>
                </w:p>
                <w:p w14:paraId="04DBC3AE"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San Jose, Costa Rica | Sep 2022 – Oct 2025</w:t>
                  </w:r>
                </w:p>
                <w:p w14:paraId="582CBEB2"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Owned and managed the product backlog in Jira, prioritizing features based on business value, customer impact, and technical feasibility </w:t>
                  </w:r>
                </w:p>
                <w:p w14:paraId="479C8B74"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Defined detailed user stories and acceptance criteria, ensuring clear, testable requirements for engineering and QA teams </w:t>
                  </w:r>
                </w:p>
                <w:p w14:paraId="5B9EC458"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Acted as Product Owner within Agile Scrum teams (4 squads, 10+ engineers), leading sprint planning, backlog refinement, daily stand-ups, reviews, and retrospectives </w:t>
                  </w:r>
                </w:p>
                <w:p w14:paraId="74DF50B0"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Coordinated end-to-end product development lifecycle across Mobile, Desktop, and API platforms, ensuring alignment with product roadmap and release goals </w:t>
                  </w:r>
                </w:p>
                <w:p w14:paraId="36275F48"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Led cross-functional collaboration between engineering, QA, product management, and customer-facing teams to ensure successful delivery and integration </w:t>
                  </w:r>
                </w:p>
                <w:p w14:paraId="1F7F2400"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Conducted product demos and stakeholder reviews, incorporating feedback into backlog prioritization and continuous product improvement </w:t>
                  </w:r>
                </w:p>
                <w:p w14:paraId="6B94DB7B"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Managed risks, dependencies, and scope changes, proactively removing blockers to maintain delivery timelines </w:t>
                  </w:r>
                </w:p>
                <w:p w14:paraId="48B4E276" w14:textId="77777777" w:rsidR="008E2DF3" w:rsidRPr="008E2DF3" w:rsidRDefault="008E2DF3"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8E2DF3">
                    <w:rPr>
                      <w:rFonts w:ascii="Century Gothic" w:eastAsia="Century Gothic" w:hAnsi="Century Gothic" w:cs="Century Gothic"/>
                      <w:color w:val="343434"/>
                      <w:spacing w:val="4"/>
                      <w:sz w:val="16"/>
                      <w:szCs w:val="16"/>
                    </w:rPr>
                    <w:t xml:space="preserve">Ensured end-to-end requirements traceability and audit-ready documentation using Jira and Confluence </w:t>
                  </w:r>
                </w:p>
                <w:p w14:paraId="5E60AE8B" w14:textId="71EE7867" w:rsidR="008E2DF3" w:rsidRPr="008E2DF3" w:rsidRDefault="0048439F"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48439F">
                    <w:rPr>
                      <w:rFonts w:ascii="Century Gothic" w:eastAsia="Century Gothic" w:hAnsi="Century Gothic" w:cs="Century Gothic"/>
                      <w:color w:val="343434"/>
                      <w:spacing w:val="4"/>
                      <w:sz w:val="16"/>
                      <w:szCs w:val="16"/>
                    </w:rPr>
                    <w:t>Led development of AI-driven features (OCR, image recognition), translating business needs into practical AI solutions while aligning expectations on capabilities and limitations</w:t>
                  </w:r>
                  <w:r w:rsidR="008E2DF3" w:rsidRPr="008E2DF3">
                    <w:rPr>
                      <w:rFonts w:ascii="Century Gothic" w:eastAsia="Century Gothic" w:hAnsi="Century Gothic" w:cs="Century Gothic"/>
                      <w:color w:val="343434"/>
                      <w:spacing w:val="4"/>
                      <w:sz w:val="16"/>
                      <w:szCs w:val="16"/>
                    </w:rPr>
                    <w:t xml:space="preserve">, improving product reliability and reducing test maintenance effort </w:t>
                  </w:r>
                </w:p>
                <w:p w14:paraId="3FBB4A90" w14:textId="14FDF87C" w:rsidR="00902DC2" w:rsidRDefault="0048439F"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48439F">
                    <w:rPr>
                      <w:rFonts w:ascii="Century Gothic" w:eastAsia="Century Gothic" w:hAnsi="Century Gothic" w:cs="Century Gothic"/>
                      <w:color w:val="343434"/>
                      <w:spacing w:val="4"/>
                      <w:sz w:val="16"/>
                      <w:szCs w:val="16"/>
                    </w:rPr>
                    <w:t>Monitored product performance and KPIs, using data insights and user feedback to guide prioritization and continuous improvement</w:t>
                  </w:r>
                  <w:r w:rsidR="00902DC2" w:rsidRPr="008E2DF3">
                    <w:rPr>
                      <w:rFonts w:ascii="Century Gothic" w:eastAsia="Century Gothic" w:hAnsi="Century Gothic" w:cs="Century Gothic"/>
                      <w:color w:val="343434"/>
                      <w:spacing w:val="4"/>
                      <w:sz w:val="16"/>
                      <w:szCs w:val="16"/>
                    </w:rPr>
                    <w:t xml:space="preserve">. </w:t>
                  </w:r>
                </w:p>
                <w:p w14:paraId="37BE90D3" w14:textId="65BA0E9A" w:rsidR="0048439F" w:rsidRDefault="0048439F"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48439F">
                    <w:rPr>
                      <w:rFonts w:ascii="Century Gothic" w:eastAsia="Century Gothic" w:hAnsi="Century Gothic" w:cs="Century Gothic"/>
                      <w:color w:val="343434"/>
                      <w:spacing w:val="4"/>
                      <w:sz w:val="16"/>
                      <w:szCs w:val="16"/>
                    </w:rPr>
                    <w:t>Created product demos, training materials, and stakeholder presentations to drive product adoption and communicate business value</w:t>
                  </w:r>
                </w:p>
                <w:p w14:paraId="1D408B45" w14:textId="1D1FBB2F" w:rsidR="0048439F" w:rsidRPr="008E2DF3" w:rsidRDefault="0048439F" w:rsidP="008E2DF3">
                  <w:pPr>
                    <w:pStyle w:val="txtright"/>
                    <w:numPr>
                      <w:ilvl w:val="0"/>
                      <w:numId w:val="2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48439F">
                    <w:rPr>
                      <w:rFonts w:ascii="Century Gothic" w:eastAsia="Century Gothic" w:hAnsi="Century Gothic" w:cs="Century Gothic"/>
                      <w:color w:val="343434"/>
                      <w:spacing w:val="4"/>
                      <w:sz w:val="16"/>
                      <w:szCs w:val="16"/>
                    </w:rPr>
                    <w:t>Translated complex technical concepts into clear business narratives for executives, customers, and non-technical stakeholders</w:t>
                  </w:r>
                </w:p>
                <w:p w14:paraId="0F285D7E"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328FD057">
                      <v:rect id="_x0000_i1179" style="width:0;height:1.5pt" o:hralign="center" o:hrstd="t" o:hr="t" fillcolor="#a0a0a0" stroked="f"/>
                    </w:pict>
                  </w:r>
                </w:p>
                <w:p w14:paraId="1A9762D3" w14:textId="0C9E41DA"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 xml:space="preserve">Account Manager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DNAMIC AI</w:t>
                  </w:r>
                </w:p>
                <w:p w14:paraId="3CB6E709"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San Jose, Costa Rica | Sep 2021 – Aug 2022</w:t>
                  </w:r>
                </w:p>
                <w:p w14:paraId="4FCA0874" w14:textId="77777777" w:rsidR="00902DC2" w:rsidRPr="00902DC2" w:rsidRDefault="00902DC2" w:rsidP="00902DC2">
                  <w:pPr>
                    <w:pStyle w:val="txtright"/>
                    <w:numPr>
                      <w:ilvl w:val="0"/>
                      <w:numId w:val="29"/>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Managed software delivery and lifecycle performance across multiple client accounts, ensuring alignment with quality, reliability, and system performance requirements. </w:t>
                  </w:r>
                </w:p>
                <w:p w14:paraId="14B32F39" w14:textId="77777777" w:rsidR="00902DC2" w:rsidRPr="00902DC2" w:rsidRDefault="00902DC2" w:rsidP="00902DC2">
                  <w:pPr>
                    <w:pStyle w:val="txtright"/>
                    <w:numPr>
                      <w:ilvl w:val="0"/>
                      <w:numId w:val="29"/>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Led cross-functional teams (up to 7 engineers per account), facilitating communication between stakeholders, developers, and QA teams in distributed environments. </w:t>
                  </w:r>
                </w:p>
                <w:p w14:paraId="39275275" w14:textId="1ECD1095" w:rsidR="00902DC2" w:rsidRPr="00902DC2" w:rsidRDefault="00902DC2" w:rsidP="00902DC2">
                  <w:pPr>
                    <w:pStyle w:val="txtright"/>
                    <w:numPr>
                      <w:ilvl w:val="0"/>
                      <w:numId w:val="29"/>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Implemented AI</w:t>
                  </w:r>
                  <w:r w:rsidR="00E9020C">
                    <w:rPr>
                      <w:rFonts w:ascii="Century Gothic" w:eastAsia="Century Gothic" w:hAnsi="Century Gothic" w:cs="Century Gothic"/>
                      <w:color w:val="343434"/>
                      <w:spacing w:val="4"/>
                      <w:sz w:val="16"/>
                      <w:szCs w:val="16"/>
                    </w:rPr>
                    <w:t xml:space="preserve"> </w:t>
                  </w:r>
                  <w:r w:rsidRPr="00902DC2">
                    <w:rPr>
                      <w:rFonts w:ascii="Century Gothic" w:eastAsia="Century Gothic" w:hAnsi="Century Gothic" w:cs="Century Gothic"/>
                      <w:color w:val="343434"/>
                      <w:spacing w:val="4"/>
                      <w:sz w:val="16"/>
                      <w:szCs w:val="16"/>
                    </w:rPr>
                    <w:t xml:space="preserve">testing to improve software validation efficiency and system reliability. </w:t>
                  </w:r>
                </w:p>
                <w:p w14:paraId="3493278C" w14:textId="77777777" w:rsidR="00902DC2" w:rsidRPr="00902DC2" w:rsidRDefault="00902DC2" w:rsidP="00902DC2">
                  <w:pPr>
                    <w:pStyle w:val="txtright"/>
                    <w:numPr>
                      <w:ilvl w:val="0"/>
                      <w:numId w:val="29"/>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Conducted root cause analysis and continuous improvement initiatives to resolve delivery and performance issues. </w:t>
                  </w:r>
                </w:p>
                <w:p w14:paraId="0C6105EC" w14:textId="51162925" w:rsidR="00902DC2" w:rsidRPr="00902DC2" w:rsidRDefault="00902DC2" w:rsidP="00902DC2">
                  <w:pPr>
                    <w:pStyle w:val="txtright"/>
                    <w:numPr>
                      <w:ilvl w:val="0"/>
                      <w:numId w:val="29"/>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color w:val="343434"/>
                      <w:spacing w:val="4"/>
                      <w:sz w:val="16"/>
                      <w:szCs w:val="16"/>
                    </w:rPr>
                    <w:t xml:space="preserve">Monitored KPIs and system performance to ensure service quality and customer satisfaction. </w:t>
                  </w:r>
                </w:p>
                <w:p w14:paraId="012CDCF8"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5238734B">
                      <v:rect id="_x0000_i1180" style="width:0;height:1.5pt" o:hralign="center" o:hrstd="t" o:hr="t" fillcolor="#a0a0a0" stroked="f"/>
                    </w:pict>
                  </w:r>
                </w:p>
                <w:p w14:paraId="3125CC58" w14:textId="78D4BB50"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 xml:space="preserve">Engineering &amp; Operations Director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Metcal Engineering Services</w:t>
                  </w:r>
                </w:p>
                <w:p w14:paraId="121D12EE"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Curridabat, Costa Rica | Jan 2019 – Dec 2020</w:t>
                  </w:r>
                </w:p>
                <w:p w14:paraId="006BF3F8" w14:textId="77777777" w:rsidR="00902DC2" w:rsidRPr="00902DC2" w:rsidRDefault="00902DC2" w:rsidP="00902DC2">
                  <w:pPr>
                    <w:pStyle w:val="txtright"/>
                    <w:numPr>
                      <w:ilvl w:val="0"/>
                      <w:numId w:val="30"/>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Directed multidisciplinary engineering operations (40+ staff), integrating technical, quality, and service functions in a regulated environment. </w:t>
                  </w:r>
                </w:p>
                <w:p w14:paraId="487B0F1A" w14:textId="77777777" w:rsidR="00902DC2" w:rsidRPr="00902DC2" w:rsidRDefault="00902DC2" w:rsidP="00902DC2">
                  <w:pPr>
                    <w:pStyle w:val="txtright"/>
                    <w:numPr>
                      <w:ilvl w:val="0"/>
                      <w:numId w:val="30"/>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Led process improvement initiatives and root cause analysis, doubling productivity and improving system/service reliability. </w:t>
                  </w:r>
                </w:p>
                <w:p w14:paraId="33FF3BC4" w14:textId="77777777" w:rsidR="00902DC2" w:rsidRPr="00902DC2" w:rsidRDefault="00902DC2" w:rsidP="00902DC2">
                  <w:pPr>
                    <w:pStyle w:val="txtright"/>
                    <w:numPr>
                      <w:ilvl w:val="0"/>
                      <w:numId w:val="30"/>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Ensured compliance with calibration standards and quality systems, supporting regulated processes and audit readiness. </w:t>
                  </w:r>
                </w:p>
                <w:p w14:paraId="61A49755" w14:textId="6E477F34" w:rsidR="00902DC2" w:rsidRPr="00902DC2" w:rsidRDefault="00902DC2" w:rsidP="00902DC2">
                  <w:pPr>
                    <w:pStyle w:val="txtright"/>
                    <w:numPr>
                      <w:ilvl w:val="0"/>
                      <w:numId w:val="30"/>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Implemented digital systems (CRM, electronic billing) to improve data integrity, traceability, and operational control</w:t>
                  </w:r>
                  <w:r w:rsidR="009A05E8">
                    <w:rPr>
                      <w:rFonts w:ascii="Century Gothic" w:eastAsia="Century Gothic" w:hAnsi="Century Gothic" w:cs="Century Gothic"/>
                      <w:color w:val="343434"/>
                      <w:spacing w:val="4"/>
                      <w:sz w:val="16"/>
                      <w:szCs w:val="16"/>
                    </w:rPr>
                    <w:t xml:space="preserve"> using PeopleSoft ERP.</w:t>
                  </w:r>
                </w:p>
                <w:p w14:paraId="024E7C83" w14:textId="77777777" w:rsidR="00902DC2" w:rsidRPr="00902DC2" w:rsidRDefault="00902DC2" w:rsidP="00902DC2">
                  <w:pPr>
                    <w:pStyle w:val="txtright"/>
                    <w:numPr>
                      <w:ilvl w:val="0"/>
                      <w:numId w:val="30"/>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Developed training programs emphasizing quality, communication, and cross-functional collaboration. </w:t>
                  </w:r>
                </w:p>
                <w:p w14:paraId="180B5EE5"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5AABEE58">
                      <v:rect id="_x0000_i1181" style="width:0;height:1.5pt" o:hralign="center" o:hrstd="t" o:hr="t" fillcolor="#a0a0a0" stroked="f"/>
                    </w:pict>
                  </w:r>
                </w:p>
                <w:p w14:paraId="07443E9B" w14:textId="56EF0AD4"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 xml:space="preserve">IT Director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Lizzy Castro Real Estate Solutions</w:t>
                  </w:r>
                </w:p>
                <w:p w14:paraId="60226865"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San Jose, Costa Rica | Jun 2015 – Dec 2018</w:t>
                  </w:r>
                </w:p>
                <w:p w14:paraId="230BCB5A" w14:textId="77777777" w:rsidR="00902DC2" w:rsidRPr="00902DC2" w:rsidRDefault="00902DC2" w:rsidP="00902DC2">
                  <w:pPr>
                    <w:pStyle w:val="txtright"/>
                    <w:numPr>
                      <w:ilvl w:val="0"/>
                      <w:numId w:val="31"/>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Designed and maintained software systems (CRM, web platforms), ensuring system performance, usability, and reliability. </w:t>
                  </w:r>
                </w:p>
                <w:p w14:paraId="1684FB50" w14:textId="77777777" w:rsidR="00902DC2" w:rsidRPr="00902DC2" w:rsidRDefault="00902DC2" w:rsidP="00902DC2">
                  <w:pPr>
                    <w:pStyle w:val="txtright"/>
                    <w:numPr>
                      <w:ilvl w:val="0"/>
                      <w:numId w:val="31"/>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lastRenderedPageBreak/>
                    <w:t xml:space="preserve">Led process automation initiatives, improving data flow and operational efficiency across digital platforms. </w:t>
                  </w:r>
                </w:p>
                <w:p w14:paraId="06A9E7B6" w14:textId="77777777" w:rsidR="00902DC2" w:rsidRDefault="00902DC2" w:rsidP="00902DC2">
                  <w:pPr>
                    <w:pStyle w:val="txtright"/>
                    <w:numPr>
                      <w:ilvl w:val="0"/>
                      <w:numId w:val="31"/>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Managed end-</w:t>
                  </w:r>
                  <w:proofErr w:type="gramStart"/>
                  <w:r w:rsidRPr="00902DC2">
                    <w:rPr>
                      <w:rFonts w:ascii="Century Gothic" w:eastAsia="Century Gothic" w:hAnsi="Century Gothic" w:cs="Century Gothic"/>
                      <w:color w:val="343434"/>
                      <w:spacing w:val="4"/>
                      <w:sz w:val="16"/>
                      <w:szCs w:val="16"/>
                    </w:rPr>
                    <w:t>to</w:t>
                  </w:r>
                  <w:proofErr w:type="gramEnd"/>
                  <w:r w:rsidRPr="00902DC2">
                    <w:rPr>
                      <w:rFonts w:ascii="Century Gothic" w:eastAsia="Century Gothic" w:hAnsi="Century Gothic" w:cs="Century Gothic"/>
                      <w:color w:val="343434"/>
                      <w:spacing w:val="4"/>
                      <w:sz w:val="16"/>
                      <w:szCs w:val="16"/>
                    </w:rPr>
                    <w:t xml:space="preserve">-end system lifecycle, including implementation, maintenance, and continuous improvement. </w:t>
                  </w:r>
                </w:p>
                <w:p w14:paraId="3F2AD4B5"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10E3879A">
                      <v:rect id="_x0000_i1182" style="width:0;height:1.5pt" o:hralign="center" o:hrstd="t" o:hr="t" fillcolor="#a0a0a0" stroked="f"/>
                    </w:pict>
                  </w:r>
                </w:p>
                <w:p w14:paraId="692F084E" w14:textId="1FF80E3B"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 xml:space="preserve">UST Global </w:t>
                  </w:r>
                  <w:r w:rsidR="00200F91">
                    <w:rPr>
                      <w:rFonts w:ascii="Century Gothic" w:eastAsia="Century Gothic" w:hAnsi="Century Gothic" w:cs="Century Gothic"/>
                      <w:b/>
                      <w:bCs/>
                      <w:color w:val="343434"/>
                      <w:spacing w:val="4"/>
                      <w:sz w:val="20"/>
                      <w:szCs w:val="20"/>
                      <w:lang w:val="es-MX"/>
                    </w:rPr>
                    <w:t>at</w:t>
                  </w:r>
                  <w:r w:rsidRPr="00902DC2">
                    <w:rPr>
                      <w:rFonts w:ascii="Century Gothic" w:eastAsia="Century Gothic" w:hAnsi="Century Gothic" w:cs="Century Gothic"/>
                      <w:b/>
                      <w:bCs/>
                      <w:color w:val="343434"/>
                      <w:spacing w:val="4"/>
                      <w:sz w:val="20"/>
                      <w:szCs w:val="20"/>
                      <w:lang w:val="es-MX"/>
                    </w:rPr>
                    <w:t xml:space="preserve"> Costa Rica Delivery </w:t>
                  </w:r>
                  <w:proofErr w:type="gramStart"/>
                  <w:r w:rsidRPr="00902DC2">
                    <w:rPr>
                      <w:rFonts w:ascii="Century Gothic" w:eastAsia="Century Gothic" w:hAnsi="Century Gothic" w:cs="Century Gothic"/>
                      <w:b/>
                      <w:bCs/>
                      <w:color w:val="343434"/>
                      <w:spacing w:val="4"/>
                      <w:sz w:val="20"/>
                      <w:szCs w:val="20"/>
                      <w:lang w:val="es-MX"/>
                    </w:rPr>
                    <w:t>Director</w:t>
                  </w:r>
                  <w:proofErr w:type="gramEnd"/>
                </w:p>
                <w:p w14:paraId="4C5E8F66"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Escazu, Costa Rica | Mar 2014 – May 2015</w:t>
                  </w:r>
                </w:p>
                <w:p w14:paraId="62B00795" w14:textId="77777777" w:rsidR="00902DC2" w:rsidRPr="00902DC2" w:rsidRDefault="00902DC2" w:rsidP="00902DC2">
                  <w:pPr>
                    <w:pStyle w:val="txtright"/>
                    <w:numPr>
                      <w:ilvl w:val="0"/>
                      <w:numId w:val="32"/>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Led software solution architecture and delivery models (SaaS, PaaS, IaaS) for enterprise clients, ensuring scalable and integrated system solutions. </w:t>
                  </w:r>
                </w:p>
                <w:p w14:paraId="161FBC91" w14:textId="77777777" w:rsidR="00902DC2" w:rsidRPr="00902DC2" w:rsidRDefault="00902DC2" w:rsidP="00902DC2">
                  <w:pPr>
                    <w:pStyle w:val="txtright"/>
                    <w:numPr>
                      <w:ilvl w:val="0"/>
                      <w:numId w:val="32"/>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Coordinated cross-functional engineering teams to deliver complex, multidisciplinary software systems. </w:t>
                  </w:r>
                </w:p>
                <w:p w14:paraId="5A91CD8F" w14:textId="77777777" w:rsidR="00902DC2" w:rsidRPr="00902DC2" w:rsidRDefault="00902DC2" w:rsidP="00902DC2">
                  <w:pPr>
                    <w:pStyle w:val="txtright"/>
                    <w:numPr>
                      <w:ilvl w:val="0"/>
                      <w:numId w:val="32"/>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color w:val="343434"/>
                      <w:spacing w:val="4"/>
                      <w:sz w:val="16"/>
                      <w:szCs w:val="16"/>
                    </w:rPr>
                    <w:t>Defined technical solutions and system-level requirements aligned with customer and business needs</w:t>
                  </w:r>
                  <w:r w:rsidRPr="00902DC2">
                    <w:rPr>
                      <w:rFonts w:ascii="Century Gothic" w:eastAsia="Century Gothic" w:hAnsi="Century Gothic" w:cs="Century Gothic"/>
                      <w:b/>
                      <w:bCs/>
                      <w:color w:val="343434"/>
                      <w:spacing w:val="4"/>
                      <w:sz w:val="20"/>
                      <w:szCs w:val="20"/>
                    </w:rPr>
                    <w:t xml:space="preserve">. </w:t>
                  </w:r>
                </w:p>
                <w:p w14:paraId="2687BA59"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03D5EC6D">
                      <v:rect id="_x0000_i1183" style="width:0;height:1.5pt" o:hralign="center" o:hrstd="t" o:hr="t" fillcolor="#a0a0a0" stroked="f"/>
                    </w:pict>
                  </w:r>
                </w:p>
                <w:p w14:paraId="4004A22D" w14:textId="0CDC13D0"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 xml:space="preserve">R&amp;D Software Quality Manager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HPE Network R&amp;D</w:t>
                  </w:r>
                </w:p>
                <w:p w14:paraId="0CCE7AE2"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Heredia, Costa Rica | Mar 2008 – Mar 2014</w:t>
                  </w:r>
                </w:p>
                <w:p w14:paraId="684CDE1B" w14:textId="77777777"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Led software quality engineering for complex, software-intensive networking systems, ensuring system integration, reliability, and performance. </w:t>
                  </w:r>
                </w:p>
                <w:p w14:paraId="67F19FE0" w14:textId="77777777"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Defined and executed verification &amp; validation strategies, including automated testing frameworks aligned with SDLC and V-model practices. </w:t>
                  </w:r>
                </w:p>
                <w:p w14:paraId="3B8F4E0F" w14:textId="62EC287B"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Developed automation infrastructure</w:t>
                  </w:r>
                  <w:r>
                    <w:rPr>
                      <w:rFonts w:ascii="Century Gothic" w:eastAsia="Century Gothic" w:hAnsi="Century Gothic" w:cs="Century Gothic"/>
                      <w:color w:val="343434"/>
                      <w:spacing w:val="4"/>
                      <w:sz w:val="16"/>
                      <w:szCs w:val="16"/>
                    </w:rPr>
                    <w:t>,</w:t>
                  </w:r>
                  <w:r w:rsidRPr="00902DC2">
                    <w:rPr>
                      <w:rFonts w:ascii="Century Gothic" w:eastAsia="Century Gothic" w:hAnsi="Century Gothic" w:cs="Century Gothic"/>
                      <w:color w:val="343434"/>
                      <w:spacing w:val="4"/>
                      <w:sz w:val="16"/>
                      <w:szCs w:val="16"/>
                    </w:rPr>
                    <w:t xml:space="preserve"> reducing test cycles from months to hours, improving system validation efficiency and coverage. </w:t>
                  </w:r>
                </w:p>
                <w:p w14:paraId="03B26EB1" w14:textId="77777777"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Managed large multidisciplinary teams (50+ engineers) across software, hardware, and support functions. </w:t>
                  </w:r>
                </w:p>
                <w:p w14:paraId="6F4D3C96" w14:textId="77777777"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Conducted root cause analysis, defect tracking, and continuous improvement initiatives to enhance product quality. </w:t>
                  </w:r>
                </w:p>
                <w:p w14:paraId="011A40DB" w14:textId="77777777" w:rsidR="00902DC2" w:rsidRPr="00902DC2" w:rsidRDefault="00902DC2" w:rsidP="00902DC2">
                  <w:pPr>
                    <w:pStyle w:val="txtright"/>
                    <w:numPr>
                      <w:ilvl w:val="0"/>
                      <w:numId w:val="33"/>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Established KPIs and quality metrics to support data-driven decision-making and process improvement. </w:t>
                  </w:r>
                </w:p>
                <w:p w14:paraId="6736B67F"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40DBBE08">
                      <v:rect id="_x0000_i1184" style="width:0;height:1.5pt" o:hralign="center" o:hrstd="t" o:hr="t" fillcolor="#a0a0a0" stroked="f"/>
                    </w:pict>
                  </w:r>
                </w:p>
                <w:p w14:paraId="39041508" w14:textId="20F296C1"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 xml:space="preserve">R&amp;D Operations Manager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X-TEL Communications</w:t>
                  </w:r>
                </w:p>
                <w:p w14:paraId="6CA7B29D"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sidRPr="00902DC2">
                    <w:rPr>
                      <w:rFonts w:ascii="Century Gothic" w:eastAsia="Century Gothic" w:hAnsi="Century Gothic" w:cs="Century Gothic"/>
                      <w:b/>
                      <w:bCs/>
                      <w:color w:val="343434"/>
                      <w:spacing w:val="4"/>
                      <w:sz w:val="20"/>
                      <w:szCs w:val="20"/>
                      <w:lang w:val="es-MX"/>
                    </w:rPr>
                    <w:t>San Jose, Costa Rica | Jan 2001 – Dec 2007</w:t>
                  </w:r>
                </w:p>
                <w:p w14:paraId="787C21A6" w14:textId="77777777" w:rsidR="00902DC2" w:rsidRPr="00902DC2" w:rsidRDefault="00902DC2" w:rsidP="00902DC2">
                  <w:pPr>
                    <w:pStyle w:val="txtright"/>
                    <w:numPr>
                      <w:ilvl w:val="0"/>
                      <w:numId w:val="34"/>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Led software development, testing, and system integration for telecom drive-test solutions. </w:t>
                  </w:r>
                </w:p>
                <w:p w14:paraId="4D23DDCE" w14:textId="77777777" w:rsidR="00902DC2" w:rsidRPr="00902DC2" w:rsidRDefault="00902DC2" w:rsidP="00902DC2">
                  <w:pPr>
                    <w:pStyle w:val="txtright"/>
                    <w:numPr>
                      <w:ilvl w:val="0"/>
                      <w:numId w:val="34"/>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Defined product requirements and system architecture, aligning engineering execution with market needs. </w:t>
                  </w:r>
                </w:p>
                <w:p w14:paraId="74011574" w14:textId="77777777" w:rsidR="00902DC2" w:rsidRPr="00902DC2" w:rsidRDefault="00902DC2" w:rsidP="00902DC2">
                  <w:pPr>
                    <w:pStyle w:val="txtright"/>
                    <w:numPr>
                      <w:ilvl w:val="0"/>
                      <w:numId w:val="34"/>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Coordinated cross-functional teams (software, QA, hardware) using Agile methodologies. </w:t>
                  </w:r>
                </w:p>
                <w:p w14:paraId="5756EA1C" w14:textId="5F803E9E" w:rsidR="009A05E8" w:rsidRPr="009A05E8" w:rsidRDefault="00902DC2" w:rsidP="009A05E8">
                  <w:pPr>
                    <w:pStyle w:val="txtright"/>
                    <w:numPr>
                      <w:ilvl w:val="0"/>
                      <w:numId w:val="34"/>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Implemented continuous improvement and performance monitoring (KPIs) to enhance product quality. </w:t>
                  </w:r>
                </w:p>
                <w:p w14:paraId="3C602251" w14:textId="77777777" w:rsidR="009A05E8" w:rsidRPr="00902DC2" w:rsidRDefault="009A05E8" w:rsidP="009A05E8">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00D3C5C6">
                      <v:rect id="_x0000_i1187" style="width:0;height:1.5pt" o:hralign="center" o:hrstd="t" o:hr="t" fillcolor="#a0a0a0" stroked="f"/>
                    </w:pict>
                  </w:r>
                </w:p>
                <w:p w14:paraId="4F11632E" w14:textId="2C75E76E" w:rsidR="009A05E8" w:rsidRPr="00902DC2" w:rsidRDefault="009A05E8" w:rsidP="009A05E8">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Pr>
                      <w:rFonts w:ascii="Century Gothic" w:eastAsia="Century Gothic" w:hAnsi="Century Gothic" w:cs="Century Gothic"/>
                      <w:b/>
                      <w:bCs/>
                      <w:color w:val="343434"/>
                      <w:spacing w:val="4"/>
                      <w:sz w:val="20"/>
                      <w:szCs w:val="20"/>
                    </w:rPr>
                    <w:t>Project</w:t>
                  </w:r>
                  <w:r w:rsidRPr="00902DC2">
                    <w:rPr>
                      <w:rFonts w:ascii="Century Gothic" w:eastAsia="Century Gothic" w:hAnsi="Century Gothic" w:cs="Century Gothic"/>
                      <w:b/>
                      <w:bCs/>
                      <w:color w:val="343434"/>
                      <w:spacing w:val="4"/>
                      <w:sz w:val="20"/>
                      <w:szCs w:val="20"/>
                    </w:rPr>
                    <w:t xml:space="preserve"> Engineer </w:t>
                  </w:r>
                  <w:r w:rsidR="00200F91">
                    <w:rPr>
                      <w:rFonts w:ascii="Century Gothic" w:eastAsia="Century Gothic" w:hAnsi="Century Gothic" w:cs="Century Gothic"/>
                      <w:b/>
                      <w:bCs/>
                      <w:color w:val="343434"/>
                      <w:spacing w:val="4"/>
                      <w:sz w:val="20"/>
                      <w:szCs w:val="20"/>
                    </w:rPr>
                    <w:t>at</w:t>
                  </w:r>
                  <w:r w:rsidRPr="00902DC2">
                    <w:rPr>
                      <w:rFonts w:ascii="Century Gothic" w:eastAsia="Century Gothic" w:hAnsi="Century Gothic" w:cs="Century Gothic"/>
                      <w:b/>
                      <w:bCs/>
                      <w:color w:val="343434"/>
                      <w:spacing w:val="4"/>
                      <w:sz w:val="20"/>
                      <w:szCs w:val="20"/>
                    </w:rPr>
                    <w:t xml:space="preserve"> </w:t>
                  </w:r>
                  <w:r>
                    <w:rPr>
                      <w:rFonts w:ascii="Century Gothic" w:eastAsia="Century Gothic" w:hAnsi="Century Gothic" w:cs="Century Gothic"/>
                      <w:b/>
                      <w:bCs/>
                      <w:color w:val="343434"/>
                      <w:spacing w:val="4"/>
                      <w:sz w:val="20"/>
                      <w:szCs w:val="20"/>
                    </w:rPr>
                    <w:t>Remec Wireless</w:t>
                  </w:r>
                </w:p>
                <w:p w14:paraId="6916A8CF" w14:textId="2F0075D4" w:rsidR="009A05E8" w:rsidRPr="009A05E8" w:rsidRDefault="009A05E8" w:rsidP="009A05E8">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t>Heredia</w:t>
                  </w:r>
                  <w:r w:rsidRPr="009A05E8">
                    <w:rPr>
                      <w:rFonts w:ascii="Century Gothic" w:eastAsia="Century Gothic" w:hAnsi="Century Gothic" w:cs="Century Gothic"/>
                      <w:b/>
                      <w:bCs/>
                      <w:color w:val="343434"/>
                      <w:spacing w:val="4"/>
                      <w:sz w:val="20"/>
                      <w:szCs w:val="20"/>
                      <w:lang w:val="es-MX"/>
                    </w:rPr>
                    <w:t xml:space="preserve">, Costa Rica | </w:t>
                  </w:r>
                  <w:r w:rsidRPr="009A05E8">
                    <w:rPr>
                      <w:rFonts w:ascii="Century Gothic" w:eastAsia="Century Gothic" w:hAnsi="Century Gothic" w:cs="Century Gothic"/>
                      <w:b/>
                      <w:bCs/>
                      <w:color w:val="343434"/>
                      <w:spacing w:val="4"/>
                      <w:sz w:val="20"/>
                      <w:szCs w:val="20"/>
                      <w:lang w:val="es-MX"/>
                    </w:rPr>
                    <w:t>Aug</w:t>
                  </w:r>
                  <w:r w:rsidRPr="009A05E8">
                    <w:rPr>
                      <w:rFonts w:ascii="Century Gothic" w:eastAsia="Century Gothic" w:hAnsi="Century Gothic" w:cs="Century Gothic"/>
                      <w:b/>
                      <w:bCs/>
                      <w:color w:val="343434"/>
                      <w:spacing w:val="4"/>
                      <w:sz w:val="20"/>
                      <w:szCs w:val="20"/>
                      <w:lang w:val="es-MX"/>
                    </w:rPr>
                    <w:t xml:space="preserve"> 1999 – </w:t>
                  </w:r>
                  <w:r w:rsidRPr="009A05E8">
                    <w:rPr>
                      <w:rFonts w:ascii="Century Gothic" w:eastAsia="Century Gothic" w:hAnsi="Century Gothic" w:cs="Century Gothic"/>
                      <w:b/>
                      <w:bCs/>
                      <w:color w:val="343434"/>
                      <w:spacing w:val="4"/>
                      <w:sz w:val="20"/>
                      <w:szCs w:val="20"/>
                      <w:lang w:val="es-MX"/>
                    </w:rPr>
                    <w:t>Jan</w:t>
                  </w:r>
                  <w:r w:rsidRPr="009A05E8">
                    <w:rPr>
                      <w:rFonts w:ascii="Century Gothic" w:eastAsia="Century Gothic" w:hAnsi="Century Gothic" w:cs="Century Gothic"/>
                      <w:b/>
                      <w:bCs/>
                      <w:color w:val="343434"/>
                      <w:spacing w:val="4"/>
                      <w:sz w:val="20"/>
                      <w:szCs w:val="20"/>
                      <w:lang w:val="es-MX"/>
                    </w:rPr>
                    <w:t xml:space="preserve"> </w:t>
                  </w:r>
                  <w:r>
                    <w:rPr>
                      <w:rFonts w:ascii="Century Gothic" w:eastAsia="Century Gothic" w:hAnsi="Century Gothic" w:cs="Century Gothic"/>
                      <w:b/>
                      <w:bCs/>
                      <w:color w:val="343434"/>
                      <w:spacing w:val="4"/>
                      <w:sz w:val="20"/>
                      <w:szCs w:val="20"/>
                      <w:lang w:val="es-MX"/>
                    </w:rPr>
                    <w:t>2001</w:t>
                  </w:r>
                </w:p>
                <w:p w14:paraId="11C17F09" w14:textId="2352E8EE" w:rsidR="009A05E8" w:rsidRPr="009A05E8" w:rsidRDefault="009A05E8" w:rsidP="009A05E8">
                  <w:pPr>
                    <w:pStyle w:val="txtright"/>
                    <w:numPr>
                      <w:ilvl w:val="0"/>
                      <w:numId w:val="3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A05E8">
                    <w:rPr>
                      <w:rFonts w:ascii="Century Gothic" w:eastAsia="Century Gothic" w:hAnsi="Century Gothic" w:cs="Century Gothic"/>
                      <w:color w:val="343434"/>
                      <w:spacing w:val="4"/>
                      <w:sz w:val="16"/>
                      <w:szCs w:val="16"/>
                    </w:rPr>
                    <w:t xml:space="preserve">Managed NPI projects for microwave filters, high-volume manufacturing. </w:t>
                  </w:r>
                </w:p>
                <w:p w14:paraId="09E1D14B" w14:textId="19F6DA96" w:rsidR="009A05E8" w:rsidRDefault="009A05E8" w:rsidP="009A05E8">
                  <w:pPr>
                    <w:pStyle w:val="txtright"/>
                    <w:numPr>
                      <w:ilvl w:val="0"/>
                      <w:numId w:val="3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A05E8">
                    <w:rPr>
                      <w:rFonts w:ascii="Century Gothic" w:eastAsia="Century Gothic" w:hAnsi="Century Gothic" w:cs="Century Gothic"/>
                      <w:color w:val="343434"/>
                      <w:spacing w:val="4"/>
                      <w:sz w:val="16"/>
                      <w:szCs w:val="16"/>
                    </w:rPr>
                    <w:t xml:space="preserve">improved </w:t>
                  </w:r>
                  <w:r w:rsidR="00E9020C">
                    <w:rPr>
                      <w:rFonts w:ascii="Century Gothic" w:eastAsia="Century Gothic" w:hAnsi="Century Gothic" w:cs="Century Gothic"/>
                      <w:color w:val="343434"/>
                      <w:spacing w:val="4"/>
                      <w:sz w:val="16"/>
                      <w:szCs w:val="16"/>
                    </w:rPr>
                    <w:t xml:space="preserve">and </w:t>
                  </w:r>
                  <w:r w:rsidR="00200F91">
                    <w:rPr>
                      <w:rFonts w:ascii="Century Gothic" w:eastAsia="Century Gothic" w:hAnsi="Century Gothic" w:cs="Century Gothic"/>
                      <w:color w:val="343434"/>
                      <w:spacing w:val="4"/>
                      <w:sz w:val="16"/>
                      <w:szCs w:val="16"/>
                    </w:rPr>
                    <w:t>designed</w:t>
                  </w:r>
                  <w:r w:rsidR="00E9020C">
                    <w:rPr>
                      <w:rFonts w:ascii="Century Gothic" w:eastAsia="Century Gothic" w:hAnsi="Century Gothic" w:cs="Century Gothic"/>
                      <w:color w:val="343434"/>
                      <w:spacing w:val="4"/>
                      <w:sz w:val="16"/>
                      <w:szCs w:val="16"/>
                    </w:rPr>
                    <w:t xml:space="preserve"> </w:t>
                  </w:r>
                  <w:r w:rsidRPr="009A05E8">
                    <w:rPr>
                      <w:rFonts w:ascii="Century Gothic" w:eastAsia="Century Gothic" w:hAnsi="Century Gothic" w:cs="Century Gothic"/>
                      <w:color w:val="343434"/>
                      <w:spacing w:val="4"/>
                      <w:sz w:val="16"/>
                      <w:szCs w:val="16"/>
                    </w:rPr>
                    <w:t>Automated Test Equipment (ATE</w:t>
                  </w:r>
                  <w:r w:rsidR="00857D3C" w:rsidRPr="009A05E8">
                    <w:rPr>
                      <w:rFonts w:ascii="Century Gothic" w:eastAsia="Century Gothic" w:hAnsi="Century Gothic" w:cs="Century Gothic"/>
                      <w:color w:val="343434"/>
                      <w:spacing w:val="4"/>
                      <w:sz w:val="16"/>
                      <w:szCs w:val="16"/>
                    </w:rPr>
                    <w:t>)</w:t>
                  </w:r>
                  <w:r w:rsidR="00857D3C">
                    <w:rPr>
                      <w:rFonts w:ascii="Century Gothic" w:eastAsia="Century Gothic" w:hAnsi="Century Gothic" w:cs="Century Gothic"/>
                      <w:color w:val="343434"/>
                      <w:spacing w:val="4"/>
                      <w:sz w:val="16"/>
                      <w:szCs w:val="16"/>
                    </w:rPr>
                    <w:t xml:space="preserve">, </w:t>
                  </w:r>
                  <w:r w:rsidR="00857D3C" w:rsidRPr="009A05E8">
                    <w:rPr>
                      <w:rFonts w:ascii="Century Gothic" w:eastAsia="Century Gothic" w:hAnsi="Century Gothic" w:cs="Century Gothic"/>
                      <w:color w:val="343434"/>
                      <w:spacing w:val="4"/>
                      <w:sz w:val="16"/>
                      <w:szCs w:val="16"/>
                    </w:rPr>
                    <w:t>performance</w:t>
                  </w:r>
                  <w:r w:rsidR="00200F91">
                    <w:rPr>
                      <w:rFonts w:ascii="Century Gothic" w:eastAsia="Century Gothic" w:hAnsi="Century Gothic" w:cs="Century Gothic"/>
                      <w:color w:val="343434"/>
                      <w:spacing w:val="4"/>
                      <w:sz w:val="16"/>
                      <w:szCs w:val="16"/>
                    </w:rPr>
                    <w:t>,</w:t>
                  </w:r>
                  <w:r w:rsidRPr="009A05E8">
                    <w:rPr>
                      <w:rFonts w:ascii="Century Gothic" w:eastAsia="Century Gothic" w:hAnsi="Century Gothic" w:cs="Century Gothic"/>
                      <w:color w:val="343434"/>
                      <w:spacing w:val="4"/>
                      <w:sz w:val="16"/>
                      <w:szCs w:val="16"/>
                    </w:rPr>
                    <w:t xml:space="preserve"> and usability. </w:t>
                  </w:r>
                </w:p>
                <w:p w14:paraId="14286821" w14:textId="77777777" w:rsidR="009A05E8" w:rsidRPr="009A05E8" w:rsidRDefault="009A05E8" w:rsidP="009A05E8">
                  <w:pPr>
                    <w:pStyle w:val="txtright"/>
                    <w:numPr>
                      <w:ilvl w:val="0"/>
                      <w:numId w:val="38"/>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A05E8">
                    <w:rPr>
                      <w:rFonts w:ascii="Century Gothic" w:eastAsia="Century Gothic" w:hAnsi="Century Gothic" w:cs="Century Gothic"/>
                      <w:color w:val="343434"/>
                      <w:spacing w:val="4"/>
                      <w:sz w:val="16"/>
                      <w:szCs w:val="16"/>
                    </w:rPr>
                    <w:t>Enhanced filter design and components for high-volume manufacturing.</w:t>
                  </w:r>
                </w:p>
                <w:p w14:paraId="7328D72D" w14:textId="310312E7" w:rsidR="009A05E8" w:rsidRPr="009A05E8" w:rsidRDefault="009A05E8" w:rsidP="009A05E8">
                  <w:pPr>
                    <w:pStyle w:val="txtright"/>
                    <w:numPr>
                      <w:ilvl w:val="0"/>
                      <w:numId w:val="37"/>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A05E8">
                    <w:rPr>
                      <w:rFonts w:ascii="Century Gothic" w:eastAsia="Century Gothic" w:hAnsi="Century Gothic" w:cs="Century Gothic"/>
                      <w:color w:val="343434"/>
                      <w:spacing w:val="4"/>
                      <w:sz w:val="16"/>
                      <w:szCs w:val="16"/>
                    </w:rPr>
                    <w:t xml:space="preserve">Received </w:t>
                  </w:r>
                  <w:r w:rsidR="00200F91">
                    <w:rPr>
                      <w:rFonts w:ascii="Century Gothic" w:eastAsia="Century Gothic" w:hAnsi="Century Gothic" w:cs="Century Gothic"/>
                      <w:color w:val="343434"/>
                      <w:spacing w:val="4"/>
                      <w:sz w:val="16"/>
                      <w:szCs w:val="16"/>
                    </w:rPr>
                    <w:t xml:space="preserve">an </w:t>
                  </w:r>
                  <w:r w:rsidRPr="009A05E8">
                    <w:rPr>
                      <w:rFonts w:ascii="Century Gothic" w:eastAsia="Century Gothic" w:hAnsi="Century Gothic" w:cs="Century Gothic"/>
                      <w:color w:val="343434"/>
                      <w:spacing w:val="4"/>
                      <w:sz w:val="16"/>
                      <w:szCs w:val="16"/>
                    </w:rPr>
                    <w:t xml:space="preserve">H1B visa offer due to </w:t>
                  </w:r>
                  <w:r w:rsidR="00200F91">
                    <w:rPr>
                      <w:rFonts w:ascii="Century Gothic" w:eastAsia="Century Gothic" w:hAnsi="Century Gothic" w:cs="Century Gothic"/>
                      <w:color w:val="343434"/>
                      <w:spacing w:val="4"/>
                      <w:sz w:val="16"/>
                      <w:szCs w:val="16"/>
                    </w:rPr>
                    <w:t xml:space="preserve">the </w:t>
                  </w:r>
                  <w:r w:rsidRPr="009A05E8">
                    <w:rPr>
                      <w:rFonts w:ascii="Century Gothic" w:eastAsia="Century Gothic" w:hAnsi="Century Gothic" w:cs="Century Gothic"/>
                      <w:color w:val="343434"/>
                      <w:spacing w:val="4"/>
                      <w:sz w:val="16"/>
                      <w:szCs w:val="16"/>
                    </w:rPr>
                    <w:t>impac</w:t>
                  </w:r>
                  <w:r w:rsidRPr="009A05E8">
                    <w:rPr>
                      <w:rFonts w:ascii="Century Gothic" w:eastAsia="Century Gothic" w:hAnsi="Century Gothic" w:cs="Century Gothic"/>
                      <w:color w:val="343434"/>
                      <w:spacing w:val="4"/>
                      <w:sz w:val="16"/>
                      <w:szCs w:val="16"/>
                    </w:rPr>
                    <w:t xml:space="preserve">t </w:t>
                  </w:r>
                  <w:r w:rsidR="00200F91">
                    <w:rPr>
                      <w:rFonts w:ascii="Century Gothic" w:eastAsia="Century Gothic" w:hAnsi="Century Gothic" w:cs="Century Gothic"/>
                      <w:color w:val="343434"/>
                      <w:spacing w:val="4"/>
                      <w:sz w:val="16"/>
                      <w:szCs w:val="16"/>
                    </w:rPr>
                    <w:t>on</w:t>
                  </w:r>
                  <w:r w:rsidRPr="009A05E8">
                    <w:rPr>
                      <w:rFonts w:ascii="Century Gothic" w:eastAsia="Century Gothic" w:hAnsi="Century Gothic" w:cs="Century Gothic"/>
                      <w:color w:val="343434"/>
                      <w:spacing w:val="4"/>
                      <w:sz w:val="16"/>
                      <w:szCs w:val="16"/>
                    </w:rPr>
                    <w:t xml:space="preserve"> productivi</w:t>
                  </w:r>
                  <w:r w:rsidRPr="009A05E8">
                    <w:rPr>
                      <w:rFonts w:ascii="Century Gothic" w:eastAsia="Century Gothic" w:hAnsi="Century Gothic" w:cs="Century Gothic"/>
                      <w:color w:val="343434"/>
                      <w:spacing w:val="4"/>
                      <w:sz w:val="16"/>
                      <w:szCs w:val="16"/>
                    </w:rPr>
                    <w:t>t</w:t>
                  </w:r>
                  <w:r w:rsidRPr="009A05E8">
                    <w:rPr>
                      <w:rFonts w:ascii="Century Gothic" w:eastAsia="Century Gothic" w:hAnsi="Century Gothic" w:cs="Century Gothic"/>
                      <w:color w:val="343434"/>
                      <w:spacing w:val="4"/>
                      <w:sz w:val="16"/>
                      <w:szCs w:val="16"/>
                    </w:rPr>
                    <w:t xml:space="preserve">y. </w:t>
                  </w:r>
                </w:p>
                <w:p w14:paraId="028BC9FF"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491607BB">
                      <v:rect id="_x0000_i1186" style="width:0;height:1.5pt" o:hralign="center" o:hrstd="t" o:hr="t" fillcolor="#a0a0a0" stroked="f"/>
                    </w:pict>
                  </w:r>
                </w:p>
                <w:p w14:paraId="335E3523"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Software Quality Engineer – Baxter Healthcare</w:t>
                  </w:r>
                </w:p>
                <w:p w14:paraId="402944E0"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Cartago, Costa Rica | Jan 1999 – Aug 1999</w:t>
                  </w:r>
                </w:p>
                <w:p w14:paraId="0A4411F5" w14:textId="77777777" w:rsidR="00902DC2" w:rsidRPr="00902DC2" w:rsidRDefault="00902DC2" w:rsidP="00902DC2">
                  <w:pPr>
                    <w:pStyle w:val="txtright"/>
                    <w:numPr>
                      <w:ilvl w:val="0"/>
                      <w:numId w:val="35"/>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Executed software validation and verification activities for medical devices, including PLC systems and calibration platforms. </w:t>
                  </w:r>
                </w:p>
                <w:p w14:paraId="7071898A" w14:textId="6B04784D" w:rsidR="00902DC2" w:rsidRPr="00902DC2" w:rsidRDefault="00902DC2" w:rsidP="00902DC2">
                  <w:pPr>
                    <w:pStyle w:val="txtright"/>
                    <w:numPr>
                      <w:ilvl w:val="0"/>
                      <w:numId w:val="35"/>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Developed validation protocols aligned with FDA 21 CFR Part 820, Part 11, and ISO 13485</w:t>
                  </w:r>
                  <w:r w:rsidR="00E9020C">
                    <w:rPr>
                      <w:rFonts w:ascii="Century Gothic" w:eastAsia="Century Gothic" w:hAnsi="Century Gothic" w:cs="Century Gothic"/>
                      <w:color w:val="343434"/>
                      <w:spacing w:val="4"/>
                      <w:sz w:val="16"/>
                      <w:szCs w:val="16"/>
                    </w:rPr>
                    <w:t>.</w:t>
                  </w:r>
                  <w:r w:rsidRPr="00902DC2">
                    <w:rPr>
                      <w:rFonts w:ascii="Century Gothic" w:eastAsia="Century Gothic" w:hAnsi="Century Gothic" w:cs="Century Gothic"/>
                      <w:color w:val="343434"/>
                      <w:spacing w:val="4"/>
                      <w:sz w:val="16"/>
                      <w:szCs w:val="16"/>
                    </w:rPr>
                    <w:t xml:space="preserve"> </w:t>
                  </w:r>
                </w:p>
                <w:p w14:paraId="4EB67369" w14:textId="77777777" w:rsidR="00902DC2" w:rsidRPr="00902DC2" w:rsidRDefault="00902DC2" w:rsidP="00902DC2">
                  <w:pPr>
                    <w:pStyle w:val="txtright"/>
                    <w:numPr>
                      <w:ilvl w:val="0"/>
                      <w:numId w:val="35"/>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Performed FMEA and risk management activities, identifying hazards and ensuring product safety and compliance. </w:t>
                  </w:r>
                </w:p>
                <w:p w14:paraId="48765BC9" w14:textId="77777777" w:rsidR="00902DC2" w:rsidRPr="00902DC2" w:rsidRDefault="00902DC2" w:rsidP="00902DC2">
                  <w:pPr>
                    <w:pStyle w:val="txtright"/>
                    <w:numPr>
                      <w:ilvl w:val="0"/>
                      <w:numId w:val="35"/>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Supported Quality Management System (QMS) processes, ensuring traceability, documentation, and audit readiness. </w:t>
                  </w:r>
                </w:p>
                <w:p w14:paraId="7FAC0349" w14:textId="77777777" w:rsidR="00902DC2" w:rsidRPr="00902DC2" w:rsidRDefault="00902DC2" w:rsidP="00902DC2">
                  <w:pPr>
                    <w:pStyle w:val="txtright"/>
                    <w:numPr>
                      <w:ilvl w:val="0"/>
                      <w:numId w:val="35"/>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Collaborated with cross-functional teams (engineering, quality, manufacturing) in a highly regulated environment. </w:t>
                  </w:r>
                </w:p>
                <w:p w14:paraId="0506FC7D" w14:textId="77777777" w:rsidR="00902DC2" w:rsidRPr="00902DC2" w:rsidRDefault="00000000"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lang w:val="es-MX"/>
                    </w:rPr>
                  </w:pPr>
                  <w:r>
                    <w:rPr>
                      <w:rFonts w:ascii="Century Gothic" w:eastAsia="Century Gothic" w:hAnsi="Century Gothic" w:cs="Century Gothic"/>
                      <w:b/>
                      <w:bCs/>
                      <w:color w:val="343434"/>
                      <w:spacing w:val="4"/>
                      <w:sz w:val="20"/>
                      <w:szCs w:val="20"/>
                      <w:lang w:val="es-MX"/>
                    </w:rPr>
                    <w:pict w14:anchorId="6D336E11">
                      <v:rect id="_x0000_i1185" style="width:0;height:1.5pt" o:hralign="center" o:hrstd="t" o:hr="t" fillcolor="#a0a0a0" stroked="f"/>
                    </w:pict>
                  </w:r>
                </w:p>
                <w:p w14:paraId="7810E959"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Test Engineer – NOKIA</w:t>
                  </w:r>
                </w:p>
                <w:p w14:paraId="3BD50666" w14:textId="77777777" w:rsidR="00902DC2" w:rsidRPr="00902DC2" w:rsidRDefault="00902DC2" w:rsidP="00902DC2">
                  <w:pPr>
                    <w:pStyle w:val="txtright"/>
                    <w:pBdr>
                      <w:top w:val="none" w:sz="0" w:space="3" w:color="auto"/>
                      <w:left w:val="none" w:sz="0" w:space="4" w:color="auto"/>
                      <w:bottom w:val="none" w:sz="0" w:space="3" w:color="auto"/>
                      <w:right w:val="none" w:sz="0" w:space="4" w:color="auto"/>
                    </w:pBdr>
                    <w:spacing w:line="160" w:lineRule="atLeast"/>
                    <w:ind w:left="300" w:right="300"/>
                    <w:jc w:val="both"/>
                    <w:rPr>
                      <w:rFonts w:ascii="Century Gothic" w:eastAsia="Century Gothic" w:hAnsi="Century Gothic" w:cs="Century Gothic"/>
                      <w:b/>
                      <w:bCs/>
                      <w:color w:val="343434"/>
                      <w:spacing w:val="4"/>
                      <w:sz w:val="20"/>
                      <w:szCs w:val="20"/>
                    </w:rPr>
                  </w:pPr>
                  <w:r w:rsidRPr="00902DC2">
                    <w:rPr>
                      <w:rFonts w:ascii="Century Gothic" w:eastAsia="Century Gothic" w:hAnsi="Century Gothic" w:cs="Century Gothic"/>
                      <w:b/>
                      <w:bCs/>
                      <w:color w:val="343434"/>
                      <w:spacing w:val="4"/>
                      <w:sz w:val="20"/>
                      <w:szCs w:val="20"/>
                    </w:rPr>
                    <w:t>Heredia, Costa Rica | Jul 1997 – Nov 1998</w:t>
                  </w:r>
                </w:p>
                <w:p w14:paraId="766355B0" w14:textId="77777777" w:rsidR="00902DC2" w:rsidRPr="00902DC2" w:rsidRDefault="00902DC2" w:rsidP="00902DC2">
                  <w:pPr>
                    <w:pStyle w:val="txtright"/>
                    <w:numPr>
                      <w:ilvl w:val="0"/>
                      <w:numId w:val="36"/>
                    </w:numPr>
                    <w:pBdr>
                      <w:top w:val="none" w:sz="0" w:space="3" w:color="auto"/>
                      <w:left w:val="none" w:sz="0" w:space="4" w:color="auto"/>
                      <w:bottom w:val="none" w:sz="0" w:space="3" w:color="auto"/>
                      <w:right w:val="none" w:sz="0" w:space="4" w:color="auto"/>
                    </w:pBdr>
                    <w:spacing w:line="160" w:lineRule="atLeast"/>
                    <w:ind w:right="300"/>
                    <w:jc w:val="both"/>
                    <w:rPr>
                      <w:rFonts w:ascii="Century Gothic" w:eastAsia="Century Gothic" w:hAnsi="Century Gothic" w:cs="Century Gothic"/>
                      <w:color w:val="343434"/>
                      <w:spacing w:val="4"/>
                      <w:sz w:val="16"/>
                      <w:szCs w:val="16"/>
                    </w:rPr>
                  </w:pPr>
                  <w:r w:rsidRPr="00902DC2">
                    <w:rPr>
                      <w:rFonts w:ascii="Century Gothic" w:eastAsia="Century Gothic" w:hAnsi="Century Gothic" w:cs="Century Gothic"/>
                      <w:color w:val="343434"/>
                      <w:spacing w:val="4"/>
                      <w:sz w:val="16"/>
                      <w:szCs w:val="16"/>
                    </w:rPr>
                    <w:t xml:space="preserve">Supported manufacturing test systems and process validation, ensuring high product quality and yield. </w:t>
                  </w:r>
                </w:p>
                <w:p w14:paraId="3526B0C8" w14:textId="4C70A32F" w:rsidR="006038DE" w:rsidRPr="006038DE" w:rsidRDefault="00902DC2" w:rsidP="009A05E8">
                  <w:pPr>
                    <w:pStyle w:val="txtright"/>
                    <w:numPr>
                      <w:ilvl w:val="0"/>
                      <w:numId w:val="36"/>
                    </w:numPr>
                    <w:pBdr>
                      <w:top w:val="none" w:sz="0" w:space="3" w:color="auto"/>
                      <w:left w:val="none" w:sz="0" w:space="4" w:color="auto"/>
                      <w:bottom w:val="none" w:sz="0" w:space="3" w:color="auto"/>
                      <w:right w:val="none" w:sz="0" w:space="4" w:color="auto"/>
                    </w:pBdr>
                    <w:spacing w:line="160" w:lineRule="atLeast"/>
                    <w:ind w:right="300"/>
                    <w:jc w:val="both"/>
                    <w:rPr>
                      <w:rFonts w:eastAsia="Century Gothic"/>
                      <w:color w:val="343434"/>
                      <w:spacing w:val="4"/>
                      <w:sz w:val="14"/>
                      <w:szCs w:val="14"/>
                    </w:rPr>
                  </w:pPr>
                  <w:r w:rsidRPr="00902DC2">
                    <w:rPr>
                      <w:rFonts w:ascii="Century Gothic" w:eastAsia="Century Gothic" w:hAnsi="Century Gothic" w:cs="Century Gothic"/>
                      <w:color w:val="343434"/>
                      <w:spacing w:val="4"/>
                      <w:sz w:val="16"/>
                      <w:szCs w:val="16"/>
                    </w:rPr>
                    <w:t>Participated in process improvement and root cause analysis for production issues.</w:t>
                  </w:r>
                </w:p>
              </w:tc>
            </w:tr>
          </w:tbl>
          <w:p w14:paraId="33DBEF50" w14:textId="1C1FF756" w:rsidR="0025616B" w:rsidRDefault="0025616B" w:rsidP="00A1349E">
            <w:pPr>
              <w:pStyle w:val="left-boxheadinggapdiv"/>
              <w:rPr>
                <w:rStyle w:val="divdocumentright-box"/>
                <w:rFonts w:ascii="Century Gothic" w:eastAsia="Century Gothic" w:hAnsi="Century Gothic" w:cs="Century Gothic"/>
              </w:rPr>
            </w:pPr>
          </w:p>
        </w:tc>
      </w:tr>
    </w:tbl>
    <w:p w14:paraId="0C0C49BB" w14:textId="77777777" w:rsidR="0025616B" w:rsidRDefault="004C54F7">
      <w:pPr>
        <w:spacing w:line="20" w:lineRule="auto"/>
      </w:pPr>
      <w:r>
        <w:rPr>
          <w:color w:val="FFFFFF"/>
          <w:sz w:val="2"/>
        </w:rPr>
        <w:lastRenderedPageBreak/>
        <w:t>.</w:t>
      </w:r>
    </w:p>
    <w:sectPr w:rsidR="0025616B">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05228F5B-37B8-4027-A029-BEBE3D0AE53F}"/>
    <w:embedBold r:id="rId2" w:fontKey="{BD3CA855-D14B-45BA-A274-DAE3B53B6FDA}"/>
  </w:font>
  <w:font w:name="Calibri Light">
    <w:panose1 w:val="020F0302020204030204"/>
    <w:charset w:val="00"/>
    <w:family w:val="swiss"/>
    <w:pitch w:val="variable"/>
    <w:sig w:usb0="E4002EFF" w:usb1="C200247B" w:usb2="00000009" w:usb3="00000000" w:csb0="000001FF" w:csb1="00000000"/>
    <w:embedRegular r:id="rId3" w:fontKey="{3DF5A56F-AB62-4DF5-A1CF-2B659D6F6C16}"/>
  </w:font>
  <w:font w:name="Calibri">
    <w:panose1 w:val="020F0502020204030204"/>
    <w:charset w:val="00"/>
    <w:family w:val="swiss"/>
    <w:pitch w:val="variable"/>
    <w:sig w:usb0="E4002EFF" w:usb1="C200247B" w:usb2="00000009" w:usb3="00000000" w:csb0="000001FF" w:csb1="00000000"/>
    <w:embedRegular r:id="rId4" w:fontKey="{E9E73BC7-32A5-4E0A-8430-8B172A90C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1A2D528">
      <w:start w:val="1"/>
      <w:numFmt w:val="bullet"/>
      <w:lvlText w:val=""/>
      <w:lvlJc w:val="left"/>
      <w:pPr>
        <w:ind w:left="720" w:hanging="360"/>
      </w:pPr>
      <w:rPr>
        <w:rFonts w:ascii="Symbol" w:hAnsi="Symbol"/>
      </w:rPr>
    </w:lvl>
    <w:lvl w:ilvl="1" w:tplc="D9E84412">
      <w:start w:val="1"/>
      <w:numFmt w:val="bullet"/>
      <w:lvlText w:val="o"/>
      <w:lvlJc w:val="left"/>
      <w:pPr>
        <w:tabs>
          <w:tab w:val="num" w:pos="1440"/>
        </w:tabs>
        <w:ind w:left="1440" w:hanging="360"/>
      </w:pPr>
      <w:rPr>
        <w:rFonts w:ascii="Courier New" w:hAnsi="Courier New"/>
      </w:rPr>
    </w:lvl>
    <w:lvl w:ilvl="2" w:tplc="C422C642">
      <w:start w:val="1"/>
      <w:numFmt w:val="bullet"/>
      <w:lvlText w:val=""/>
      <w:lvlJc w:val="left"/>
      <w:pPr>
        <w:tabs>
          <w:tab w:val="num" w:pos="2160"/>
        </w:tabs>
        <w:ind w:left="2160" w:hanging="360"/>
      </w:pPr>
      <w:rPr>
        <w:rFonts w:ascii="Wingdings" w:hAnsi="Wingdings"/>
      </w:rPr>
    </w:lvl>
    <w:lvl w:ilvl="3" w:tplc="890C0E4A">
      <w:start w:val="1"/>
      <w:numFmt w:val="bullet"/>
      <w:lvlText w:val=""/>
      <w:lvlJc w:val="left"/>
      <w:pPr>
        <w:tabs>
          <w:tab w:val="num" w:pos="2880"/>
        </w:tabs>
        <w:ind w:left="2880" w:hanging="360"/>
      </w:pPr>
      <w:rPr>
        <w:rFonts w:ascii="Symbol" w:hAnsi="Symbol"/>
      </w:rPr>
    </w:lvl>
    <w:lvl w:ilvl="4" w:tplc="8C529064">
      <w:start w:val="1"/>
      <w:numFmt w:val="bullet"/>
      <w:lvlText w:val="o"/>
      <w:lvlJc w:val="left"/>
      <w:pPr>
        <w:tabs>
          <w:tab w:val="num" w:pos="3600"/>
        </w:tabs>
        <w:ind w:left="3600" w:hanging="360"/>
      </w:pPr>
      <w:rPr>
        <w:rFonts w:ascii="Courier New" w:hAnsi="Courier New"/>
      </w:rPr>
    </w:lvl>
    <w:lvl w:ilvl="5" w:tplc="DDC20440">
      <w:start w:val="1"/>
      <w:numFmt w:val="bullet"/>
      <w:lvlText w:val=""/>
      <w:lvlJc w:val="left"/>
      <w:pPr>
        <w:tabs>
          <w:tab w:val="num" w:pos="4320"/>
        </w:tabs>
        <w:ind w:left="4320" w:hanging="360"/>
      </w:pPr>
      <w:rPr>
        <w:rFonts w:ascii="Wingdings" w:hAnsi="Wingdings"/>
      </w:rPr>
    </w:lvl>
    <w:lvl w:ilvl="6" w:tplc="863C4404">
      <w:start w:val="1"/>
      <w:numFmt w:val="bullet"/>
      <w:lvlText w:val=""/>
      <w:lvlJc w:val="left"/>
      <w:pPr>
        <w:tabs>
          <w:tab w:val="num" w:pos="5040"/>
        </w:tabs>
        <w:ind w:left="5040" w:hanging="360"/>
      </w:pPr>
      <w:rPr>
        <w:rFonts w:ascii="Symbol" w:hAnsi="Symbol"/>
      </w:rPr>
    </w:lvl>
    <w:lvl w:ilvl="7" w:tplc="C14C3654">
      <w:start w:val="1"/>
      <w:numFmt w:val="bullet"/>
      <w:lvlText w:val="o"/>
      <w:lvlJc w:val="left"/>
      <w:pPr>
        <w:tabs>
          <w:tab w:val="num" w:pos="5760"/>
        </w:tabs>
        <w:ind w:left="5760" w:hanging="360"/>
      </w:pPr>
      <w:rPr>
        <w:rFonts w:ascii="Courier New" w:hAnsi="Courier New"/>
      </w:rPr>
    </w:lvl>
    <w:lvl w:ilvl="8" w:tplc="BD285A1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FE69794">
      <w:start w:val="1"/>
      <w:numFmt w:val="bullet"/>
      <w:lvlText w:val=""/>
      <w:lvlJc w:val="left"/>
      <w:pPr>
        <w:ind w:left="720" w:hanging="360"/>
      </w:pPr>
      <w:rPr>
        <w:rFonts w:ascii="Symbol" w:hAnsi="Symbol"/>
      </w:rPr>
    </w:lvl>
    <w:lvl w:ilvl="1" w:tplc="AFD2A704">
      <w:start w:val="1"/>
      <w:numFmt w:val="bullet"/>
      <w:lvlText w:val="o"/>
      <w:lvlJc w:val="left"/>
      <w:pPr>
        <w:tabs>
          <w:tab w:val="num" w:pos="1440"/>
        </w:tabs>
        <w:ind w:left="1440" w:hanging="360"/>
      </w:pPr>
      <w:rPr>
        <w:rFonts w:ascii="Courier New" w:hAnsi="Courier New"/>
      </w:rPr>
    </w:lvl>
    <w:lvl w:ilvl="2" w:tplc="EE8027E4">
      <w:start w:val="1"/>
      <w:numFmt w:val="bullet"/>
      <w:lvlText w:val=""/>
      <w:lvlJc w:val="left"/>
      <w:pPr>
        <w:tabs>
          <w:tab w:val="num" w:pos="2160"/>
        </w:tabs>
        <w:ind w:left="2160" w:hanging="360"/>
      </w:pPr>
      <w:rPr>
        <w:rFonts w:ascii="Wingdings" w:hAnsi="Wingdings"/>
      </w:rPr>
    </w:lvl>
    <w:lvl w:ilvl="3" w:tplc="C5AAB734">
      <w:start w:val="1"/>
      <w:numFmt w:val="bullet"/>
      <w:lvlText w:val=""/>
      <w:lvlJc w:val="left"/>
      <w:pPr>
        <w:tabs>
          <w:tab w:val="num" w:pos="2880"/>
        </w:tabs>
        <w:ind w:left="2880" w:hanging="360"/>
      </w:pPr>
      <w:rPr>
        <w:rFonts w:ascii="Symbol" w:hAnsi="Symbol"/>
      </w:rPr>
    </w:lvl>
    <w:lvl w:ilvl="4" w:tplc="BCD4B2B0">
      <w:start w:val="1"/>
      <w:numFmt w:val="bullet"/>
      <w:lvlText w:val="o"/>
      <w:lvlJc w:val="left"/>
      <w:pPr>
        <w:tabs>
          <w:tab w:val="num" w:pos="3600"/>
        </w:tabs>
        <w:ind w:left="3600" w:hanging="360"/>
      </w:pPr>
      <w:rPr>
        <w:rFonts w:ascii="Courier New" w:hAnsi="Courier New"/>
      </w:rPr>
    </w:lvl>
    <w:lvl w:ilvl="5" w:tplc="85AEF5BA">
      <w:start w:val="1"/>
      <w:numFmt w:val="bullet"/>
      <w:lvlText w:val=""/>
      <w:lvlJc w:val="left"/>
      <w:pPr>
        <w:tabs>
          <w:tab w:val="num" w:pos="4320"/>
        </w:tabs>
        <w:ind w:left="4320" w:hanging="360"/>
      </w:pPr>
      <w:rPr>
        <w:rFonts w:ascii="Wingdings" w:hAnsi="Wingdings"/>
      </w:rPr>
    </w:lvl>
    <w:lvl w:ilvl="6" w:tplc="8C5C390E">
      <w:start w:val="1"/>
      <w:numFmt w:val="bullet"/>
      <w:lvlText w:val=""/>
      <w:lvlJc w:val="left"/>
      <w:pPr>
        <w:tabs>
          <w:tab w:val="num" w:pos="5040"/>
        </w:tabs>
        <w:ind w:left="5040" w:hanging="360"/>
      </w:pPr>
      <w:rPr>
        <w:rFonts w:ascii="Symbol" w:hAnsi="Symbol"/>
      </w:rPr>
    </w:lvl>
    <w:lvl w:ilvl="7" w:tplc="203C2982">
      <w:start w:val="1"/>
      <w:numFmt w:val="bullet"/>
      <w:lvlText w:val="o"/>
      <w:lvlJc w:val="left"/>
      <w:pPr>
        <w:tabs>
          <w:tab w:val="num" w:pos="5760"/>
        </w:tabs>
        <w:ind w:left="5760" w:hanging="360"/>
      </w:pPr>
      <w:rPr>
        <w:rFonts w:ascii="Courier New" w:hAnsi="Courier New"/>
      </w:rPr>
    </w:lvl>
    <w:lvl w:ilvl="8" w:tplc="CF00D31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8189EDE">
      <w:start w:val="1"/>
      <w:numFmt w:val="bullet"/>
      <w:lvlText w:val=""/>
      <w:lvlJc w:val="left"/>
      <w:pPr>
        <w:ind w:left="720" w:hanging="360"/>
      </w:pPr>
      <w:rPr>
        <w:rFonts w:ascii="Symbol" w:hAnsi="Symbol"/>
      </w:rPr>
    </w:lvl>
    <w:lvl w:ilvl="1" w:tplc="11649BC2">
      <w:start w:val="1"/>
      <w:numFmt w:val="bullet"/>
      <w:lvlText w:val="o"/>
      <w:lvlJc w:val="left"/>
      <w:pPr>
        <w:tabs>
          <w:tab w:val="num" w:pos="1440"/>
        </w:tabs>
        <w:ind w:left="1440" w:hanging="360"/>
      </w:pPr>
      <w:rPr>
        <w:rFonts w:ascii="Courier New" w:hAnsi="Courier New"/>
      </w:rPr>
    </w:lvl>
    <w:lvl w:ilvl="2" w:tplc="077EE2E2">
      <w:start w:val="1"/>
      <w:numFmt w:val="bullet"/>
      <w:lvlText w:val=""/>
      <w:lvlJc w:val="left"/>
      <w:pPr>
        <w:tabs>
          <w:tab w:val="num" w:pos="2160"/>
        </w:tabs>
        <w:ind w:left="2160" w:hanging="360"/>
      </w:pPr>
      <w:rPr>
        <w:rFonts w:ascii="Wingdings" w:hAnsi="Wingdings"/>
      </w:rPr>
    </w:lvl>
    <w:lvl w:ilvl="3" w:tplc="912A75DC">
      <w:start w:val="1"/>
      <w:numFmt w:val="bullet"/>
      <w:lvlText w:val=""/>
      <w:lvlJc w:val="left"/>
      <w:pPr>
        <w:tabs>
          <w:tab w:val="num" w:pos="2880"/>
        </w:tabs>
        <w:ind w:left="2880" w:hanging="360"/>
      </w:pPr>
      <w:rPr>
        <w:rFonts w:ascii="Symbol" w:hAnsi="Symbol"/>
      </w:rPr>
    </w:lvl>
    <w:lvl w:ilvl="4" w:tplc="DAE657D8">
      <w:start w:val="1"/>
      <w:numFmt w:val="bullet"/>
      <w:lvlText w:val="o"/>
      <w:lvlJc w:val="left"/>
      <w:pPr>
        <w:tabs>
          <w:tab w:val="num" w:pos="3600"/>
        </w:tabs>
        <w:ind w:left="3600" w:hanging="360"/>
      </w:pPr>
      <w:rPr>
        <w:rFonts w:ascii="Courier New" w:hAnsi="Courier New"/>
      </w:rPr>
    </w:lvl>
    <w:lvl w:ilvl="5" w:tplc="5D2CDA3C">
      <w:start w:val="1"/>
      <w:numFmt w:val="bullet"/>
      <w:lvlText w:val=""/>
      <w:lvlJc w:val="left"/>
      <w:pPr>
        <w:tabs>
          <w:tab w:val="num" w:pos="4320"/>
        </w:tabs>
        <w:ind w:left="4320" w:hanging="360"/>
      </w:pPr>
      <w:rPr>
        <w:rFonts w:ascii="Wingdings" w:hAnsi="Wingdings"/>
      </w:rPr>
    </w:lvl>
    <w:lvl w:ilvl="6" w:tplc="B020490C">
      <w:start w:val="1"/>
      <w:numFmt w:val="bullet"/>
      <w:lvlText w:val=""/>
      <w:lvlJc w:val="left"/>
      <w:pPr>
        <w:tabs>
          <w:tab w:val="num" w:pos="5040"/>
        </w:tabs>
        <w:ind w:left="5040" w:hanging="360"/>
      </w:pPr>
      <w:rPr>
        <w:rFonts w:ascii="Symbol" w:hAnsi="Symbol"/>
      </w:rPr>
    </w:lvl>
    <w:lvl w:ilvl="7" w:tplc="E4D6A6E6">
      <w:start w:val="1"/>
      <w:numFmt w:val="bullet"/>
      <w:lvlText w:val="o"/>
      <w:lvlJc w:val="left"/>
      <w:pPr>
        <w:tabs>
          <w:tab w:val="num" w:pos="5760"/>
        </w:tabs>
        <w:ind w:left="5760" w:hanging="360"/>
      </w:pPr>
      <w:rPr>
        <w:rFonts w:ascii="Courier New" w:hAnsi="Courier New"/>
      </w:rPr>
    </w:lvl>
    <w:lvl w:ilvl="8" w:tplc="363E5C5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9A252AC">
      <w:start w:val="1"/>
      <w:numFmt w:val="bullet"/>
      <w:lvlText w:val=""/>
      <w:lvlJc w:val="left"/>
      <w:pPr>
        <w:ind w:left="720" w:hanging="360"/>
      </w:pPr>
      <w:rPr>
        <w:rFonts w:ascii="Symbol" w:hAnsi="Symbol"/>
      </w:rPr>
    </w:lvl>
    <w:lvl w:ilvl="1" w:tplc="119CD814">
      <w:start w:val="1"/>
      <w:numFmt w:val="bullet"/>
      <w:lvlText w:val="o"/>
      <w:lvlJc w:val="left"/>
      <w:pPr>
        <w:tabs>
          <w:tab w:val="num" w:pos="1440"/>
        </w:tabs>
        <w:ind w:left="1440" w:hanging="360"/>
      </w:pPr>
      <w:rPr>
        <w:rFonts w:ascii="Courier New" w:hAnsi="Courier New"/>
      </w:rPr>
    </w:lvl>
    <w:lvl w:ilvl="2" w:tplc="FDC2B36A">
      <w:start w:val="1"/>
      <w:numFmt w:val="bullet"/>
      <w:lvlText w:val=""/>
      <w:lvlJc w:val="left"/>
      <w:pPr>
        <w:tabs>
          <w:tab w:val="num" w:pos="2160"/>
        </w:tabs>
        <w:ind w:left="2160" w:hanging="360"/>
      </w:pPr>
      <w:rPr>
        <w:rFonts w:ascii="Wingdings" w:hAnsi="Wingdings"/>
      </w:rPr>
    </w:lvl>
    <w:lvl w:ilvl="3" w:tplc="987422FA">
      <w:start w:val="1"/>
      <w:numFmt w:val="bullet"/>
      <w:lvlText w:val=""/>
      <w:lvlJc w:val="left"/>
      <w:pPr>
        <w:tabs>
          <w:tab w:val="num" w:pos="2880"/>
        </w:tabs>
        <w:ind w:left="2880" w:hanging="360"/>
      </w:pPr>
      <w:rPr>
        <w:rFonts w:ascii="Symbol" w:hAnsi="Symbol"/>
      </w:rPr>
    </w:lvl>
    <w:lvl w:ilvl="4" w:tplc="57F01E96">
      <w:start w:val="1"/>
      <w:numFmt w:val="bullet"/>
      <w:lvlText w:val="o"/>
      <w:lvlJc w:val="left"/>
      <w:pPr>
        <w:tabs>
          <w:tab w:val="num" w:pos="3600"/>
        </w:tabs>
        <w:ind w:left="3600" w:hanging="360"/>
      </w:pPr>
      <w:rPr>
        <w:rFonts w:ascii="Courier New" w:hAnsi="Courier New"/>
      </w:rPr>
    </w:lvl>
    <w:lvl w:ilvl="5" w:tplc="D7CE8A32">
      <w:start w:val="1"/>
      <w:numFmt w:val="bullet"/>
      <w:lvlText w:val=""/>
      <w:lvlJc w:val="left"/>
      <w:pPr>
        <w:tabs>
          <w:tab w:val="num" w:pos="4320"/>
        </w:tabs>
        <w:ind w:left="4320" w:hanging="360"/>
      </w:pPr>
      <w:rPr>
        <w:rFonts w:ascii="Wingdings" w:hAnsi="Wingdings"/>
      </w:rPr>
    </w:lvl>
    <w:lvl w:ilvl="6" w:tplc="324A89BC">
      <w:start w:val="1"/>
      <w:numFmt w:val="bullet"/>
      <w:lvlText w:val=""/>
      <w:lvlJc w:val="left"/>
      <w:pPr>
        <w:tabs>
          <w:tab w:val="num" w:pos="5040"/>
        </w:tabs>
        <w:ind w:left="5040" w:hanging="360"/>
      </w:pPr>
      <w:rPr>
        <w:rFonts w:ascii="Symbol" w:hAnsi="Symbol"/>
      </w:rPr>
    </w:lvl>
    <w:lvl w:ilvl="7" w:tplc="5C8002D0">
      <w:start w:val="1"/>
      <w:numFmt w:val="bullet"/>
      <w:lvlText w:val="o"/>
      <w:lvlJc w:val="left"/>
      <w:pPr>
        <w:tabs>
          <w:tab w:val="num" w:pos="5760"/>
        </w:tabs>
        <w:ind w:left="5760" w:hanging="360"/>
      </w:pPr>
      <w:rPr>
        <w:rFonts w:ascii="Courier New" w:hAnsi="Courier New"/>
      </w:rPr>
    </w:lvl>
    <w:lvl w:ilvl="8" w:tplc="4D00749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7685644">
      <w:start w:val="1"/>
      <w:numFmt w:val="bullet"/>
      <w:lvlText w:val=""/>
      <w:lvlJc w:val="left"/>
      <w:pPr>
        <w:ind w:left="720" w:hanging="360"/>
      </w:pPr>
      <w:rPr>
        <w:rFonts w:ascii="Symbol" w:hAnsi="Symbol"/>
      </w:rPr>
    </w:lvl>
    <w:lvl w:ilvl="1" w:tplc="0764CC88">
      <w:start w:val="1"/>
      <w:numFmt w:val="bullet"/>
      <w:lvlText w:val="o"/>
      <w:lvlJc w:val="left"/>
      <w:pPr>
        <w:tabs>
          <w:tab w:val="num" w:pos="1440"/>
        </w:tabs>
        <w:ind w:left="1440" w:hanging="360"/>
      </w:pPr>
      <w:rPr>
        <w:rFonts w:ascii="Courier New" w:hAnsi="Courier New"/>
      </w:rPr>
    </w:lvl>
    <w:lvl w:ilvl="2" w:tplc="0EAACCA0">
      <w:start w:val="1"/>
      <w:numFmt w:val="bullet"/>
      <w:lvlText w:val=""/>
      <w:lvlJc w:val="left"/>
      <w:pPr>
        <w:tabs>
          <w:tab w:val="num" w:pos="2160"/>
        </w:tabs>
        <w:ind w:left="2160" w:hanging="360"/>
      </w:pPr>
      <w:rPr>
        <w:rFonts w:ascii="Wingdings" w:hAnsi="Wingdings"/>
      </w:rPr>
    </w:lvl>
    <w:lvl w:ilvl="3" w:tplc="C2EC4F7C">
      <w:start w:val="1"/>
      <w:numFmt w:val="bullet"/>
      <w:lvlText w:val=""/>
      <w:lvlJc w:val="left"/>
      <w:pPr>
        <w:tabs>
          <w:tab w:val="num" w:pos="2880"/>
        </w:tabs>
        <w:ind w:left="2880" w:hanging="360"/>
      </w:pPr>
      <w:rPr>
        <w:rFonts w:ascii="Symbol" w:hAnsi="Symbol"/>
      </w:rPr>
    </w:lvl>
    <w:lvl w:ilvl="4" w:tplc="BE869D92">
      <w:start w:val="1"/>
      <w:numFmt w:val="bullet"/>
      <w:lvlText w:val="o"/>
      <w:lvlJc w:val="left"/>
      <w:pPr>
        <w:tabs>
          <w:tab w:val="num" w:pos="3600"/>
        </w:tabs>
        <w:ind w:left="3600" w:hanging="360"/>
      </w:pPr>
      <w:rPr>
        <w:rFonts w:ascii="Courier New" w:hAnsi="Courier New"/>
      </w:rPr>
    </w:lvl>
    <w:lvl w:ilvl="5" w:tplc="7AF8F634">
      <w:start w:val="1"/>
      <w:numFmt w:val="bullet"/>
      <w:lvlText w:val=""/>
      <w:lvlJc w:val="left"/>
      <w:pPr>
        <w:tabs>
          <w:tab w:val="num" w:pos="4320"/>
        </w:tabs>
        <w:ind w:left="4320" w:hanging="360"/>
      </w:pPr>
      <w:rPr>
        <w:rFonts w:ascii="Wingdings" w:hAnsi="Wingdings"/>
      </w:rPr>
    </w:lvl>
    <w:lvl w:ilvl="6" w:tplc="F19EDBE8">
      <w:start w:val="1"/>
      <w:numFmt w:val="bullet"/>
      <w:lvlText w:val=""/>
      <w:lvlJc w:val="left"/>
      <w:pPr>
        <w:tabs>
          <w:tab w:val="num" w:pos="5040"/>
        </w:tabs>
        <w:ind w:left="5040" w:hanging="360"/>
      </w:pPr>
      <w:rPr>
        <w:rFonts w:ascii="Symbol" w:hAnsi="Symbol"/>
      </w:rPr>
    </w:lvl>
    <w:lvl w:ilvl="7" w:tplc="0D18949A">
      <w:start w:val="1"/>
      <w:numFmt w:val="bullet"/>
      <w:lvlText w:val="o"/>
      <w:lvlJc w:val="left"/>
      <w:pPr>
        <w:tabs>
          <w:tab w:val="num" w:pos="5760"/>
        </w:tabs>
        <w:ind w:left="5760" w:hanging="360"/>
      </w:pPr>
      <w:rPr>
        <w:rFonts w:ascii="Courier New" w:hAnsi="Courier New"/>
      </w:rPr>
    </w:lvl>
    <w:lvl w:ilvl="8" w:tplc="49280A8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C2EC5F8">
      <w:start w:val="1"/>
      <w:numFmt w:val="bullet"/>
      <w:lvlText w:val=""/>
      <w:lvlJc w:val="left"/>
      <w:pPr>
        <w:ind w:left="720" w:hanging="360"/>
      </w:pPr>
      <w:rPr>
        <w:rFonts w:ascii="Symbol" w:hAnsi="Symbol"/>
      </w:rPr>
    </w:lvl>
    <w:lvl w:ilvl="1" w:tplc="57D05E14">
      <w:start w:val="1"/>
      <w:numFmt w:val="bullet"/>
      <w:lvlText w:val="o"/>
      <w:lvlJc w:val="left"/>
      <w:pPr>
        <w:tabs>
          <w:tab w:val="num" w:pos="1440"/>
        </w:tabs>
        <w:ind w:left="1440" w:hanging="360"/>
      </w:pPr>
      <w:rPr>
        <w:rFonts w:ascii="Courier New" w:hAnsi="Courier New"/>
      </w:rPr>
    </w:lvl>
    <w:lvl w:ilvl="2" w:tplc="9C6A21BC">
      <w:start w:val="1"/>
      <w:numFmt w:val="bullet"/>
      <w:lvlText w:val=""/>
      <w:lvlJc w:val="left"/>
      <w:pPr>
        <w:tabs>
          <w:tab w:val="num" w:pos="2160"/>
        </w:tabs>
        <w:ind w:left="2160" w:hanging="360"/>
      </w:pPr>
      <w:rPr>
        <w:rFonts w:ascii="Wingdings" w:hAnsi="Wingdings"/>
      </w:rPr>
    </w:lvl>
    <w:lvl w:ilvl="3" w:tplc="AC90A748">
      <w:start w:val="1"/>
      <w:numFmt w:val="bullet"/>
      <w:lvlText w:val=""/>
      <w:lvlJc w:val="left"/>
      <w:pPr>
        <w:tabs>
          <w:tab w:val="num" w:pos="2880"/>
        </w:tabs>
        <w:ind w:left="2880" w:hanging="360"/>
      </w:pPr>
      <w:rPr>
        <w:rFonts w:ascii="Symbol" w:hAnsi="Symbol"/>
      </w:rPr>
    </w:lvl>
    <w:lvl w:ilvl="4" w:tplc="2A1035B4">
      <w:start w:val="1"/>
      <w:numFmt w:val="bullet"/>
      <w:lvlText w:val="o"/>
      <w:lvlJc w:val="left"/>
      <w:pPr>
        <w:tabs>
          <w:tab w:val="num" w:pos="3600"/>
        </w:tabs>
        <w:ind w:left="3600" w:hanging="360"/>
      </w:pPr>
      <w:rPr>
        <w:rFonts w:ascii="Courier New" w:hAnsi="Courier New"/>
      </w:rPr>
    </w:lvl>
    <w:lvl w:ilvl="5" w:tplc="A10CE034">
      <w:start w:val="1"/>
      <w:numFmt w:val="bullet"/>
      <w:lvlText w:val=""/>
      <w:lvlJc w:val="left"/>
      <w:pPr>
        <w:tabs>
          <w:tab w:val="num" w:pos="4320"/>
        </w:tabs>
        <w:ind w:left="4320" w:hanging="360"/>
      </w:pPr>
      <w:rPr>
        <w:rFonts w:ascii="Wingdings" w:hAnsi="Wingdings"/>
      </w:rPr>
    </w:lvl>
    <w:lvl w:ilvl="6" w:tplc="E74A8BBC">
      <w:start w:val="1"/>
      <w:numFmt w:val="bullet"/>
      <w:lvlText w:val=""/>
      <w:lvlJc w:val="left"/>
      <w:pPr>
        <w:tabs>
          <w:tab w:val="num" w:pos="5040"/>
        </w:tabs>
        <w:ind w:left="5040" w:hanging="360"/>
      </w:pPr>
      <w:rPr>
        <w:rFonts w:ascii="Symbol" w:hAnsi="Symbol"/>
      </w:rPr>
    </w:lvl>
    <w:lvl w:ilvl="7" w:tplc="2DBA8008">
      <w:start w:val="1"/>
      <w:numFmt w:val="bullet"/>
      <w:lvlText w:val="o"/>
      <w:lvlJc w:val="left"/>
      <w:pPr>
        <w:tabs>
          <w:tab w:val="num" w:pos="5760"/>
        </w:tabs>
        <w:ind w:left="5760" w:hanging="360"/>
      </w:pPr>
      <w:rPr>
        <w:rFonts w:ascii="Courier New" w:hAnsi="Courier New"/>
      </w:rPr>
    </w:lvl>
    <w:lvl w:ilvl="8" w:tplc="2266EF0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C40007C">
      <w:start w:val="1"/>
      <w:numFmt w:val="bullet"/>
      <w:lvlText w:val=""/>
      <w:lvlJc w:val="left"/>
      <w:pPr>
        <w:ind w:left="720" w:hanging="360"/>
      </w:pPr>
      <w:rPr>
        <w:rFonts w:ascii="Symbol" w:hAnsi="Symbol"/>
      </w:rPr>
    </w:lvl>
    <w:lvl w:ilvl="1" w:tplc="12E8A9D2">
      <w:start w:val="1"/>
      <w:numFmt w:val="bullet"/>
      <w:lvlText w:val="o"/>
      <w:lvlJc w:val="left"/>
      <w:pPr>
        <w:tabs>
          <w:tab w:val="num" w:pos="1440"/>
        </w:tabs>
        <w:ind w:left="1440" w:hanging="360"/>
      </w:pPr>
      <w:rPr>
        <w:rFonts w:ascii="Courier New" w:hAnsi="Courier New"/>
      </w:rPr>
    </w:lvl>
    <w:lvl w:ilvl="2" w:tplc="69FAF866">
      <w:start w:val="1"/>
      <w:numFmt w:val="bullet"/>
      <w:lvlText w:val=""/>
      <w:lvlJc w:val="left"/>
      <w:pPr>
        <w:tabs>
          <w:tab w:val="num" w:pos="2160"/>
        </w:tabs>
        <w:ind w:left="2160" w:hanging="360"/>
      </w:pPr>
      <w:rPr>
        <w:rFonts w:ascii="Wingdings" w:hAnsi="Wingdings"/>
      </w:rPr>
    </w:lvl>
    <w:lvl w:ilvl="3" w:tplc="0E949882">
      <w:start w:val="1"/>
      <w:numFmt w:val="bullet"/>
      <w:lvlText w:val=""/>
      <w:lvlJc w:val="left"/>
      <w:pPr>
        <w:tabs>
          <w:tab w:val="num" w:pos="2880"/>
        </w:tabs>
        <w:ind w:left="2880" w:hanging="360"/>
      </w:pPr>
      <w:rPr>
        <w:rFonts w:ascii="Symbol" w:hAnsi="Symbol"/>
      </w:rPr>
    </w:lvl>
    <w:lvl w:ilvl="4" w:tplc="34DEB00E">
      <w:start w:val="1"/>
      <w:numFmt w:val="bullet"/>
      <w:lvlText w:val="o"/>
      <w:lvlJc w:val="left"/>
      <w:pPr>
        <w:tabs>
          <w:tab w:val="num" w:pos="3600"/>
        </w:tabs>
        <w:ind w:left="3600" w:hanging="360"/>
      </w:pPr>
      <w:rPr>
        <w:rFonts w:ascii="Courier New" w:hAnsi="Courier New"/>
      </w:rPr>
    </w:lvl>
    <w:lvl w:ilvl="5" w:tplc="9FDA0494">
      <w:start w:val="1"/>
      <w:numFmt w:val="bullet"/>
      <w:lvlText w:val=""/>
      <w:lvlJc w:val="left"/>
      <w:pPr>
        <w:tabs>
          <w:tab w:val="num" w:pos="4320"/>
        </w:tabs>
        <w:ind w:left="4320" w:hanging="360"/>
      </w:pPr>
      <w:rPr>
        <w:rFonts w:ascii="Wingdings" w:hAnsi="Wingdings"/>
      </w:rPr>
    </w:lvl>
    <w:lvl w:ilvl="6" w:tplc="04824742">
      <w:start w:val="1"/>
      <w:numFmt w:val="bullet"/>
      <w:lvlText w:val=""/>
      <w:lvlJc w:val="left"/>
      <w:pPr>
        <w:tabs>
          <w:tab w:val="num" w:pos="5040"/>
        </w:tabs>
        <w:ind w:left="5040" w:hanging="360"/>
      </w:pPr>
      <w:rPr>
        <w:rFonts w:ascii="Symbol" w:hAnsi="Symbol"/>
      </w:rPr>
    </w:lvl>
    <w:lvl w:ilvl="7" w:tplc="3C54BE60">
      <w:start w:val="1"/>
      <w:numFmt w:val="bullet"/>
      <w:lvlText w:val="o"/>
      <w:lvlJc w:val="left"/>
      <w:pPr>
        <w:tabs>
          <w:tab w:val="num" w:pos="5760"/>
        </w:tabs>
        <w:ind w:left="5760" w:hanging="360"/>
      </w:pPr>
      <w:rPr>
        <w:rFonts w:ascii="Courier New" w:hAnsi="Courier New"/>
      </w:rPr>
    </w:lvl>
    <w:lvl w:ilvl="8" w:tplc="1EF02FF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BEAB036">
      <w:start w:val="1"/>
      <w:numFmt w:val="bullet"/>
      <w:lvlText w:val=""/>
      <w:lvlJc w:val="left"/>
      <w:pPr>
        <w:ind w:left="720" w:hanging="360"/>
      </w:pPr>
      <w:rPr>
        <w:rFonts w:ascii="Symbol" w:hAnsi="Symbol"/>
      </w:rPr>
    </w:lvl>
    <w:lvl w:ilvl="1" w:tplc="9C1665CE">
      <w:start w:val="1"/>
      <w:numFmt w:val="bullet"/>
      <w:lvlText w:val="o"/>
      <w:lvlJc w:val="left"/>
      <w:pPr>
        <w:tabs>
          <w:tab w:val="num" w:pos="1440"/>
        </w:tabs>
        <w:ind w:left="1440" w:hanging="360"/>
      </w:pPr>
      <w:rPr>
        <w:rFonts w:ascii="Courier New" w:hAnsi="Courier New"/>
      </w:rPr>
    </w:lvl>
    <w:lvl w:ilvl="2" w:tplc="043E1C08">
      <w:start w:val="1"/>
      <w:numFmt w:val="bullet"/>
      <w:lvlText w:val=""/>
      <w:lvlJc w:val="left"/>
      <w:pPr>
        <w:tabs>
          <w:tab w:val="num" w:pos="2160"/>
        </w:tabs>
        <w:ind w:left="2160" w:hanging="360"/>
      </w:pPr>
      <w:rPr>
        <w:rFonts w:ascii="Wingdings" w:hAnsi="Wingdings"/>
      </w:rPr>
    </w:lvl>
    <w:lvl w:ilvl="3" w:tplc="B4BE67C8">
      <w:start w:val="1"/>
      <w:numFmt w:val="bullet"/>
      <w:lvlText w:val=""/>
      <w:lvlJc w:val="left"/>
      <w:pPr>
        <w:tabs>
          <w:tab w:val="num" w:pos="2880"/>
        </w:tabs>
        <w:ind w:left="2880" w:hanging="360"/>
      </w:pPr>
      <w:rPr>
        <w:rFonts w:ascii="Symbol" w:hAnsi="Symbol"/>
      </w:rPr>
    </w:lvl>
    <w:lvl w:ilvl="4" w:tplc="EAB6EA1C">
      <w:start w:val="1"/>
      <w:numFmt w:val="bullet"/>
      <w:lvlText w:val="o"/>
      <w:lvlJc w:val="left"/>
      <w:pPr>
        <w:tabs>
          <w:tab w:val="num" w:pos="3600"/>
        </w:tabs>
        <w:ind w:left="3600" w:hanging="360"/>
      </w:pPr>
      <w:rPr>
        <w:rFonts w:ascii="Courier New" w:hAnsi="Courier New"/>
      </w:rPr>
    </w:lvl>
    <w:lvl w:ilvl="5" w:tplc="E0F81C14">
      <w:start w:val="1"/>
      <w:numFmt w:val="bullet"/>
      <w:lvlText w:val=""/>
      <w:lvlJc w:val="left"/>
      <w:pPr>
        <w:tabs>
          <w:tab w:val="num" w:pos="4320"/>
        </w:tabs>
        <w:ind w:left="4320" w:hanging="360"/>
      </w:pPr>
      <w:rPr>
        <w:rFonts w:ascii="Wingdings" w:hAnsi="Wingdings"/>
      </w:rPr>
    </w:lvl>
    <w:lvl w:ilvl="6" w:tplc="747E88BC">
      <w:start w:val="1"/>
      <w:numFmt w:val="bullet"/>
      <w:lvlText w:val=""/>
      <w:lvlJc w:val="left"/>
      <w:pPr>
        <w:tabs>
          <w:tab w:val="num" w:pos="5040"/>
        </w:tabs>
        <w:ind w:left="5040" w:hanging="360"/>
      </w:pPr>
      <w:rPr>
        <w:rFonts w:ascii="Symbol" w:hAnsi="Symbol"/>
      </w:rPr>
    </w:lvl>
    <w:lvl w:ilvl="7" w:tplc="35985050">
      <w:start w:val="1"/>
      <w:numFmt w:val="bullet"/>
      <w:lvlText w:val="o"/>
      <w:lvlJc w:val="left"/>
      <w:pPr>
        <w:tabs>
          <w:tab w:val="num" w:pos="5760"/>
        </w:tabs>
        <w:ind w:left="5760" w:hanging="360"/>
      </w:pPr>
      <w:rPr>
        <w:rFonts w:ascii="Courier New" w:hAnsi="Courier New"/>
      </w:rPr>
    </w:lvl>
    <w:lvl w:ilvl="8" w:tplc="5C327CE6">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49E691D8">
      <w:start w:val="1"/>
      <w:numFmt w:val="bullet"/>
      <w:lvlText w:val=""/>
      <w:lvlJc w:val="left"/>
      <w:pPr>
        <w:ind w:left="720" w:hanging="360"/>
      </w:pPr>
      <w:rPr>
        <w:rFonts w:ascii="Symbol" w:hAnsi="Symbol"/>
      </w:rPr>
    </w:lvl>
    <w:lvl w:ilvl="1" w:tplc="AB00957A">
      <w:start w:val="1"/>
      <w:numFmt w:val="bullet"/>
      <w:lvlText w:val="o"/>
      <w:lvlJc w:val="left"/>
      <w:pPr>
        <w:tabs>
          <w:tab w:val="num" w:pos="1440"/>
        </w:tabs>
        <w:ind w:left="1440" w:hanging="360"/>
      </w:pPr>
      <w:rPr>
        <w:rFonts w:ascii="Courier New" w:hAnsi="Courier New"/>
      </w:rPr>
    </w:lvl>
    <w:lvl w:ilvl="2" w:tplc="F468D956">
      <w:start w:val="1"/>
      <w:numFmt w:val="bullet"/>
      <w:lvlText w:val=""/>
      <w:lvlJc w:val="left"/>
      <w:pPr>
        <w:tabs>
          <w:tab w:val="num" w:pos="2160"/>
        </w:tabs>
        <w:ind w:left="2160" w:hanging="360"/>
      </w:pPr>
      <w:rPr>
        <w:rFonts w:ascii="Wingdings" w:hAnsi="Wingdings"/>
      </w:rPr>
    </w:lvl>
    <w:lvl w:ilvl="3" w:tplc="30988184">
      <w:start w:val="1"/>
      <w:numFmt w:val="bullet"/>
      <w:lvlText w:val=""/>
      <w:lvlJc w:val="left"/>
      <w:pPr>
        <w:tabs>
          <w:tab w:val="num" w:pos="2880"/>
        </w:tabs>
        <w:ind w:left="2880" w:hanging="360"/>
      </w:pPr>
      <w:rPr>
        <w:rFonts w:ascii="Symbol" w:hAnsi="Symbol"/>
      </w:rPr>
    </w:lvl>
    <w:lvl w:ilvl="4" w:tplc="38882DD0">
      <w:start w:val="1"/>
      <w:numFmt w:val="bullet"/>
      <w:lvlText w:val="o"/>
      <w:lvlJc w:val="left"/>
      <w:pPr>
        <w:tabs>
          <w:tab w:val="num" w:pos="3600"/>
        </w:tabs>
        <w:ind w:left="3600" w:hanging="360"/>
      </w:pPr>
      <w:rPr>
        <w:rFonts w:ascii="Courier New" w:hAnsi="Courier New"/>
      </w:rPr>
    </w:lvl>
    <w:lvl w:ilvl="5" w:tplc="D1DA1D34">
      <w:start w:val="1"/>
      <w:numFmt w:val="bullet"/>
      <w:lvlText w:val=""/>
      <w:lvlJc w:val="left"/>
      <w:pPr>
        <w:tabs>
          <w:tab w:val="num" w:pos="4320"/>
        </w:tabs>
        <w:ind w:left="4320" w:hanging="360"/>
      </w:pPr>
      <w:rPr>
        <w:rFonts w:ascii="Wingdings" w:hAnsi="Wingdings"/>
      </w:rPr>
    </w:lvl>
    <w:lvl w:ilvl="6" w:tplc="AD2E2EC6">
      <w:start w:val="1"/>
      <w:numFmt w:val="bullet"/>
      <w:lvlText w:val=""/>
      <w:lvlJc w:val="left"/>
      <w:pPr>
        <w:tabs>
          <w:tab w:val="num" w:pos="5040"/>
        </w:tabs>
        <w:ind w:left="5040" w:hanging="360"/>
      </w:pPr>
      <w:rPr>
        <w:rFonts w:ascii="Symbol" w:hAnsi="Symbol"/>
      </w:rPr>
    </w:lvl>
    <w:lvl w:ilvl="7" w:tplc="C0946626">
      <w:start w:val="1"/>
      <w:numFmt w:val="bullet"/>
      <w:lvlText w:val="o"/>
      <w:lvlJc w:val="left"/>
      <w:pPr>
        <w:tabs>
          <w:tab w:val="num" w:pos="5760"/>
        </w:tabs>
        <w:ind w:left="5760" w:hanging="360"/>
      </w:pPr>
      <w:rPr>
        <w:rFonts w:ascii="Courier New" w:hAnsi="Courier New"/>
      </w:rPr>
    </w:lvl>
    <w:lvl w:ilvl="8" w:tplc="48D8DB78">
      <w:start w:val="1"/>
      <w:numFmt w:val="bullet"/>
      <w:lvlText w:val=""/>
      <w:lvlJc w:val="left"/>
      <w:pPr>
        <w:tabs>
          <w:tab w:val="num" w:pos="6480"/>
        </w:tabs>
        <w:ind w:left="6480" w:hanging="360"/>
      </w:pPr>
      <w:rPr>
        <w:rFonts w:ascii="Wingdings" w:hAnsi="Wingdings"/>
      </w:rPr>
    </w:lvl>
  </w:abstractNum>
  <w:abstractNum w:abstractNumId="9" w15:restartNumberingAfterBreak="0">
    <w:nsid w:val="00F84A81"/>
    <w:multiLevelType w:val="multilevel"/>
    <w:tmpl w:val="D70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4311B"/>
    <w:multiLevelType w:val="hybridMultilevel"/>
    <w:tmpl w:val="F4A26C42"/>
    <w:lvl w:ilvl="0" w:tplc="080A0001">
      <w:start w:val="1"/>
      <w:numFmt w:val="bullet"/>
      <w:lvlText w:val=""/>
      <w:lvlJc w:val="left"/>
      <w:pPr>
        <w:ind w:left="1020" w:hanging="360"/>
      </w:pPr>
      <w:rPr>
        <w:rFonts w:ascii="Symbol" w:hAnsi="Symbol" w:hint="default"/>
      </w:rPr>
    </w:lvl>
    <w:lvl w:ilvl="1" w:tplc="080A0003" w:tentative="1">
      <w:start w:val="1"/>
      <w:numFmt w:val="bullet"/>
      <w:lvlText w:val="o"/>
      <w:lvlJc w:val="left"/>
      <w:pPr>
        <w:ind w:left="1740" w:hanging="360"/>
      </w:pPr>
      <w:rPr>
        <w:rFonts w:ascii="Courier New" w:hAnsi="Courier New" w:cs="Courier New" w:hint="default"/>
      </w:rPr>
    </w:lvl>
    <w:lvl w:ilvl="2" w:tplc="080A0005" w:tentative="1">
      <w:start w:val="1"/>
      <w:numFmt w:val="bullet"/>
      <w:lvlText w:val=""/>
      <w:lvlJc w:val="left"/>
      <w:pPr>
        <w:ind w:left="2460" w:hanging="360"/>
      </w:pPr>
      <w:rPr>
        <w:rFonts w:ascii="Wingdings" w:hAnsi="Wingdings" w:hint="default"/>
      </w:rPr>
    </w:lvl>
    <w:lvl w:ilvl="3" w:tplc="080A0001" w:tentative="1">
      <w:start w:val="1"/>
      <w:numFmt w:val="bullet"/>
      <w:lvlText w:val=""/>
      <w:lvlJc w:val="left"/>
      <w:pPr>
        <w:ind w:left="3180" w:hanging="360"/>
      </w:pPr>
      <w:rPr>
        <w:rFonts w:ascii="Symbol" w:hAnsi="Symbol" w:hint="default"/>
      </w:rPr>
    </w:lvl>
    <w:lvl w:ilvl="4" w:tplc="080A0003" w:tentative="1">
      <w:start w:val="1"/>
      <w:numFmt w:val="bullet"/>
      <w:lvlText w:val="o"/>
      <w:lvlJc w:val="left"/>
      <w:pPr>
        <w:ind w:left="3900" w:hanging="360"/>
      </w:pPr>
      <w:rPr>
        <w:rFonts w:ascii="Courier New" w:hAnsi="Courier New" w:cs="Courier New" w:hint="default"/>
      </w:rPr>
    </w:lvl>
    <w:lvl w:ilvl="5" w:tplc="080A0005" w:tentative="1">
      <w:start w:val="1"/>
      <w:numFmt w:val="bullet"/>
      <w:lvlText w:val=""/>
      <w:lvlJc w:val="left"/>
      <w:pPr>
        <w:ind w:left="4620" w:hanging="360"/>
      </w:pPr>
      <w:rPr>
        <w:rFonts w:ascii="Wingdings" w:hAnsi="Wingdings" w:hint="default"/>
      </w:rPr>
    </w:lvl>
    <w:lvl w:ilvl="6" w:tplc="080A0001" w:tentative="1">
      <w:start w:val="1"/>
      <w:numFmt w:val="bullet"/>
      <w:lvlText w:val=""/>
      <w:lvlJc w:val="left"/>
      <w:pPr>
        <w:ind w:left="5340" w:hanging="360"/>
      </w:pPr>
      <w:rPr>
        <w:rFonts w:ascii="Symbol" w:hAnsi="Symbol" w:hint="default"/>
      </w:rPr>
    </w:lvl>
    <w:lvl w:ilvl="7" w:tplc="080A0003" w:tentative="1">
      <w:start w:val="1"/>
      <w:numFmt w:val="bullet"/>
      <w:lvlText w:val="o"/>
      <w:lvlJc w:val="left"/>
      <w:pPr>
        <w:ind w:left="6060" w:hanging="360"/>
      </w:pPr>
      <w:rPr>
        <w:rFonts w:ascii="Courier New" w:hAnsi="Courier New" w:cs="Courier New" w:hint="default"/>
      </w:rPr>
    </w:lvl>
    <w:lvl w:ilvl="8" w:tplc="080A0005" w:tentative="1">
      <w:start w:val="1"/>
      <w:numFmt w:val="bullet"/>
      <w:lvlText w:val=""/>
      <w:lvlJc w:val="left"/>
      <w:pPr>
        <w:ind w:left="6780" w:hanging="360"/>
      </w:pPr>
      <w:rPr>
        <w:rFonts w:ascii="Wingdings" w:hAnsi="Wingdings" w:hint="default"/>
      </w:rPr>
    </w:lvl>
  </w:abstractNum>
  <w:abstractNum w:abstractNumId="11" w15:restartNumberingAfterBreak="0">
    <w:nsid w:val="01802C31"/>
    <w:multiLevelType w:val="multilevel"/>
    <w:tmpl w:val="02F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EE0CBC"/>
    <w:multiLevelType w:val="multilevel"/>
    <w:tmpl w:val="61E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44083"/>
    <w:multiLevelType w:val="multilevel"/>
    <w:tmpl w:val="65F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CF7700"/>
    <w:multiLevelType w:val="multilevel"/>
    <w:tmpl w:val="108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549D9"/>
    <w:multiLevelType w:val="hybridMultilevel"/>
    <w:tmpl w:val="99968300"/>
    <w:lvl w:ilvl="0" w:tplc="140A0001">
      <w:start w:val="1"/>
      <w:numFmt w:val="bullet"/>
      <w:lvlText w:val=""/>
      <w:lvlJc w:val="left"/>
      <w:pPr>
        <w:ind w:left="746" w:hanging="360"/>
      </w:pPr>
      <w:rPr>
        <w:rFonts w:ascii="Symbol" w:hAnsi="Symbol" w:hint="default"/>
      </w:rPr>
    </w:lvl>
    <w:lvl w:ilvl="1" w:tplc="140A0003" w:tentative="1">
      <w:start w:val="1"/>
      <w:numFmt w:val="bullet"/>
      <w:lvlText w:val="o"/>
      <w:lvlJc w:val="left"/>
      <w:pPr>
        <w:ind w:left="1466" w:hanging="360"/>
      </w:pPr>
      <w:rPr>
        <w:rFonts w:ascii="Courier New" w:hAnsi="Courier New" w:cs="Courier New" w:hint="default"/>
      </w:rPr>
    </w:lvl>
    <w:lvl w:ilvl="2" w:tplc="140A0005" w:tentative="1">
      <w:start w:val="1"/>
      <w:numFmt w:val="bullet"/>
      <w:lvlText w:val=""/>
      <w:lvlJc w:val="left"/>
      <w:pPr>
        <w:ind w:left="2186" w:hanging="360"/>
      </w:pPr>
      <w:rPr>
        <w:rFonts w:ascii="Wingdings" w:hAnsi="Wingdings" w:hint="default"/>
      </w:rPr>
    </w:lvl>
    <w:lvl w:ilvl="3" w:tplc="140A0001" w:tentative="1">
      <w:start w:val="1"/>
      <w:numFmt w:val="bullet"/>
      <w:lvlText w:val=""/>
      <w:lvlJc w:val="left"/>
      <w:pPr>
        <w:ind w:left="2906" w:hanging="360"/>
      </w:pPr>
      <w:rPr>
        <w:rFonts w:ascii="Symbol" w:hAnsi="Symbol" w:hint="default"/>
      </w:rPr>
    </w:lvl>
    <w:lvl w:ilvl="4" w:tplc="140A0003" w:tentative="1">
      <w:start w:val="1"/>
      <w:numFmt w:val="bullet"/>
      <w:lvlText w:val="o"/>
      <w:lvlJc w:val="left"/>
      <w:pPr>
        <w:ind w:left="3626" w:hanging="360"/>
      </w:pPr>
      <w:rPr>
        <w:rFonts w:ascii="Courier New" w:hAnsi="Courier New" w:cs="Courier New" w:hint="default"/>
      </w:rPr>
    </w:lvl>
    <w:lvl w:ilvl="5" w:tplc="140A0005" w:tentative="1">
      <w:start w:val="1"/>
      <w:numFmt w:val="bullet"/>
      <w:lvlText w:val=""/>
      <w:lvlJc w:val="left"/>
      <w:pPr>
        <w:ind w:left="4346" w:hanging="360"/>
      </w:pPr>
      <w:rPr>
        <w:rFonts w:ascii="Wingdings" w:hAnsi="Wingdings" w:hint="default"/>
      </w:rPr>
    </w:lvl>
    <w:lvl w:ilvl="6" w:tplc="140A0001" w:tentative="1">
      <w:start w:val="1"/>
      <w:numFmt w:val="bullet"/>
      <w:lvlText w:val=""/>
      <w:lvlJc w:val="left"/>
      <w:pPr>
        <w:ind w:left="5066" w:hanging="360"/>
      </w:pPr>
      <w:rPr>
        <w:rFonts w:ascii="Symbol" w:hAnsi="Symbol" w:hint="default"/>
      </w:rPr>
    </w:lvl>
    <w:lvl w:ilvl="7" w:tplc="140A0003" w:tentative="1">
      <w:start w:val="1"/>
      <w:numFmt w:val="bullet"/>
      <w:lvlText w:val="o"/>
      <w:lvlJc w:val="left"/>
      <w:pPr>
        <w:ind w:left="5786" w:hanging="360"/>
      </w:pPr>
      <w:rPr>
        <w:rFonts w:ascii="Courier New" w:hAnsi="Courier New" w:cs="Courier New" w:hint="default"/>
      </w:rPr>
    </w:lvl>
    <w:lvl w:ilvl="8" w:tplc="140A0005" w:tentative="1">
      <w:start w:val="1"/>
      <w:numFmt w:val="bullet"/>
      <w:lvlText w:val=""/>
      <w:lvlJc w:val="left"/>
      <w:pPr>
        <w:ind w:left="6506" w:hanging="360"/>
      </w:pPr>
      <w:rPr>
        <w:rFonts w:ascii="Wingdings" w:hAnsi="Wingdings" w:hint="default"/>
      </w:rPr>
    </w:lvl>
  </w:abstractNum>
  <w:abstractNum w:abstractNumId="16" w15:restartNumberingAfterBreak="0">
    <w:nsid w:val="18313D88"/>
    <w:multiLevelType w:val="multilevel"/>
    <w:tmpl w:val="A75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45824"/>
    <w:multiLevelType w:val="multilevel"/>
    <w:tmpl w:val="269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043ECF"/>
    <w:multiLevelType w:val="hybridMultilevel"/>
    <w:tmpl w:val="77C8AE2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26DC0009"/>
    <w:multiLevelType w:val="multilevel"/>
    <w:tmpl w:val="FCF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1B1EE3"/>
    <w:multiLevelType w:val="hybridMultilevel"/>
    <w:tmpl w:val="2C72703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2F662959"/>
    <w:multiLevelType w:val="multilevel"/>
    <w:tmpl w:val="0A6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183718"/>
    <w:multiLevelType w:val="multilevel"/>
    <w:tmpl w:val="CAC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962CC2"/>
    <w:multiLevelType w:val="multilevel"/>
    <w:tmpl w:val="B58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744A7"/>
    <w:multiLevelType w:val="multilevel"/>
    <w:tmpl w:val="1E8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62F77"/>
    <w:multiLevelType w:val="hybridMultilevel"/>
    <w:tmpl w:val="2A382372"/>
    <w:lvl w:ilvl="0" w:tplc="140A0001">
      <w:start w:val="1"/>
      <w:numFmt w:val="bullet"/>
      <w:lvlText w:val=""/>
      <w:lvlJc w:val="left"/>
      <w:pPr>
        <w:ind w:left="746" w:hanging="360"/>
      </w:pPr>
      <w:rPr>
        <w:rFonts w:ascii="Symbol" w:hAnsi="Symbol" w:hint="default"/>
      </w:rPr>
    </w:lvl>
    <w:lvl w:ilvl="1" w:tplc="140A0003" w:tentative="1">
      <w:start w:val="1"/>
      <w:numFmt w:val="bullet"/>
      <w:lvlText w:val="o"/>
      <w:lvlJc w:val="left"/>
      <w:pPr>
        <w:ind w:left="1466" w:hanging="360"/>
      </w:pPr>
      <w:rPr>
        <w:rFonts w:ascii="Courier New" w:hAnsi="Courier New" w:cs="Courier New" w:hint="default"/>
      </w:rPr>
    </w:lvl>
    <w:lvl w:ilvl="2" w:tplc="140A0005" w:tentative="1">
      <w:start w:val="1"/>
      <w:numFmt w:val="bullet"/>
      <w:lvlText w:val=""/>
      <w:lvlJc w:val="left"/>
      <w:pPr>
        <w:ind w:left="2186" w:hanging="360"/>
      </w:pPr>
      <w:rPr>
        <w:rFonts w:ascii="Wingdings" w:hAnsi="Wingdings" w:hint="default"/>
      </w:rPr>
    </w:lvl>
    <w:lvl w:ilvl="3" w:tplc="140A0001" w:tentative="1">
      <w:start w:val="1"/>
      <w:numFmt w:val="bullet"/>
      <w:lvlText w:val=""/>
      <w:lvlJc w:val="left"/>
      <w:pPr>
        <w:ind w:left="2906" w:hanging="360"/>
      </w:pPr>
      <w:rPr>
        <w:rFonts w:ascii="Symbol" w:hAnsi="Symbol" w:hint="default"/>
      </w:rPr>
    </w:lvl>
    <w:lvl w:ilvl="4" w:tplc="140A0003" w:tentative="1">
      <w:start w:val="1"/>
      <w:numFmt w:val="bullet"/>
      <w:lvlText w:val="o"/>
      <w:lvlJc w:val="left"/>
      <w:pPr>
        <w:ind w:left="3626" w:hanging="360"/>
      </w:pPr>
      <w:rPr>
        <w:rFonts w:ascii="Courier New" w:hAnsi="Courier New" w:cs="Courier New" w:hint="default"/>
      </w:rPr>
    </w:lvl>
    <w:lvl w:ilvl="5" w:tplc="140A0005" w:tentative="1">
      <w:start w:val="1"/>
      <w:numFmt w:val="bullet"/>
      <w:lvlText w:val=""/>
      <w:lvlJc w:val="left"/>
      <w:pPr>
        <w:ind w:left="4346" w:hanging="360"/>
      </w:pPr>
      <w:rPr>
        <w:rFonts w:ascii="Wingdings" w:hAnsi="Wingdings" w:hint="default"/>
      </w:rPr>
    </w:lvl>
    <w:lvl w:ilvl="6" w:tplc="140A0001" w:tentative="1">
      <w:start w:val="1"/>
      <w:numFmt w:val="bullet"/>
      <w:lvlText w:val=""/>
      <w:lvlJc w:val="left"/>
      <w:pPr>
        <w:ind w:left="5066" w:hanging="360"/>
      </w:pPr>
      <w:rPr>
        <w:rFonts w:ascii="Symbol" w:hAnsi="Symbol" w:hint="default"/>
      </w:rPr>
    </w:lvl>
    <w:lvl w:ilvl="7" w:tplc="140A0003" w:tentative="1">
      <w:start w:val="1"/>
      <w:numFmt w:val="bullet"/>
      <w:lvlText w:val="o"/>
      <w:lvlJc w:val="left"/>
      <w:pPr>
        <w:ind w:left="5786" w:hanging="360"/>
      </w:pPr>
      <w:rPr>
        <w:rFonts w:ascii="Courier New" w:hAnsi="Courier New" w:cs="Courier New" w:hint="default"/>
      </w:rPr>
    </w:lvl>
    <w:lvl w:ilvl="8" w:tplc="140A0005" w:tentative="1">
      <w:start w:val="1"/>
      <w:numFmt w:val="bullet"/>
      <w:lvlText w:val=""/>
      <w:lvlJc w:val="left"/>
      <w:pPr>
        <w:ind w:left="6506" w:hanging="360"/>
      </w:pPr>
      <w:rPr>
        <w:rFonts w:ascii="Wingdings" w:hAnsi="Wingdings" w:hint="default"/>
      </w:rPr>
    </w:lvl>
  </w:abstractNum>
  <w:abstractNum w:abstractNumId="26" w15:restartNumberingAfterBreak="0">
    <w:nsid w:val="43F97359"/>
    <w:multiLevelType w:val="hybridMultilevel"/>
    <w:tmpl w:val="C4101C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46573972"/>
    <w:multiLevelType w:val="multilevel"/>
    <w:tmpl w:val="21D6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86687"/>
    <w:multiLevelType w:val="multilevel"/>
    <w:tmpl w:val="3DA4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586265"/>
    <w:multiLevelType w:val="multilevel"/>
    <w:tmpl w:val="FC5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B37F24"/>
    <w:multiLevelType w:val="multilevel"/>
    <w:tmpl w:val="928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EE72C2"/>
    <w:multiLevelType w:val="multilevel"/>
    <w:tmpl w:val="B29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4F6164"/>
    <w:multiLevelType w:val="hybridMultilevel"/>
    <w:tmpl w:val="00586AC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5C3E7618"/>
    <w:multiLevelType w:val="multilevel"/>
    <w:tmpl w:val="87B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31A6E"/>
    <w:multiLevelType w:val="multilevel"/>
    <w:tmpl w:val="3F7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AE2214"/>
    <w:multiLevelType w:val="hybridMultilevel"/>
    <w:tmpl w:val="0DD2B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38D2933"/>
    <w:multiLevelType w:val="hybridMultilevel"/>
    <w:tmpl w:val="91306C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4403F3"/>
    <w:multiLevelType w:val="multilevel"/>
    <w:tmpl w:val="7AE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03743">
    <w:abstractNumId w:val="0"/>
  </w:num>
  <w:num w:numId="2" w16cid:durableId="423503346">
    <w:abstractNumId w:val="1"/>
  </w:num>
  <w:num w:numId="3" w16cid:durableId="194735474">
    <w:abstractNumId w:val="2"/>
  </w:num>
  <w:num w:numId="4" w16cid:durableId="1608386317">
    <w:abstractNumId w:val="3"/>
  </w:num>
  <w:num w:numId="5" w16cid:durableId="44262585">
    <w:abstractNumId w:val="4"/>
  </w:num>
  <w:num w:numId="6" w16cid:durableId="171532917">
    <w:abstractNumId w:val="5"/>
  </w:num>
  <w:num w:numId="7" w16cid:durableId="2012364508">
    <w:abstractNumId w:val="6"/>
  </w:num>
  <w:num w:numId="8" w16cid:durableId="1063915296">
    <w:abstractNumId w:val="7"/>
  </w:num>
  <w:num w:numId="9" w16cid:durableId="439615879">
    <w:abstractNumId w:val="8"/>
  </w:num>
  <w:num w:numId="10" w16cid:durableId="661398487">
    <w:abstractNumId w:val="20"/>
  </w:num>
  <w:num w:numId="11" w16cid:durableId="31200743">
    <w:abstractNumId w:val="18"/>
  </w:num>
  <w:num w:numId="12" w16cid:durableId="2079862579">
    <w:abstractNumId w:val="32"/>
  </w:num>
  <w:num w:numId="13" w16cid:durableId="162013518">
    <w:abstractNumId w:val="25"/>
  </w:num>
  <w:num w:numId="14" w16cid:durableId="470633037">
    <w:abstractNumId w:val="15"/>
  </w:num>
  <w:num w:numId="15" w16cid:durableId="1760440802">
    <w:abstractNumId w:val="26"/>
  </w:num>
  <w:num w:numId="16" w16cid:durableId="1265502681">
    <w:abstractNumId w:val="29"/>
  </w:num>
  <w:num w:numId="17" w16cid:durableId="237638384">
    <w:abstractNumId w:val="13"/>
  </w:num>
  <w:num w:numId="18" w16cid:durableId="1505590662">
    <w:abstractNumId w:val="21"/>
  </w:num>
  <w:num w:numId="19" w16cid:durableId="181745883">
    <w:abstractNumId w:val="28"/>
  </w:num>
  <w:num w:numId="20" w16cid:durableId="429660919">
    <w:abstractNumId w:val="31"/>
  </w:num>
  <w:num w:numId="21" w16cid:durableId="458495935">
    <w:abstractNumId w:val="19"/>
  </w:num>
  <w:num w:numId="22" w16cid:durableId="332149808">
    <w:abstractNumId w:val="22"/>
  </w:num>
  <w:num w:numId="23" w16cid:durableId="1289629995">
    <w:abstractNumId w:val="30"/>
  </w:num>
  <w:num w:numId="24" w16cid:durableId="1630739516">
    <w:abstractNumId w:val="11"/>
  </w:num>
  <w:num w:numId="25" w16cid:durableId="1761681355">
    <w:abstractNumId w:val="34"/>
  </w:num>
  <w:num w:numId="26" w16cid:durableId="1328098061">
    <w:abstractNumId w:val="17"/>
  </w:num>
  <w:num w:numId="27" w16cid:durableId="787818935">
    <w:abstractNumId w:val="10"/>
  </w:num>
  <w:num w:numId="28" w16cid:durableId="1324553136">
    <w:abstractNumId w:val="33"/>
  </w:num>
  <w:num w:numId="29" w16cid:durableId="1076853558">
    <w:abstractNumId w:val="14"/>
  </w:num>
  <w:num w:numId="30" w16cid:durableId="574315285">
    <w:abstractNumId w:val="16"/>
  </w:num>
  <w:num w:numId="31" w16cid:durableId="1393582701">
    <w:abstractNumId w:val="37"/>
  </w:num>
  <w:num w:numId="32" w16cid:durableId="181475826">
    <w:abstractNumId w:val="24"/>
  </w:num>
  <w:num w:numId="33" w16cid:durableId="179859478">
    <w:abstractNumId w:val="12"/>
  </w:num>
  <w:num w:numId="34" w16cid:durableId="540476609">
    <w:abstractNumId w:val="23"/>
  </w:num>
  <w:num w:numId="35" w16cid:durableId="108551699">
    <w:abstractNumId w:val="9"/>
  </w:num>
  <w:num w:numId="36" w16cid:durableId="486746282">
    <w:abstractNumId w:val="27"/>
  </w:num>
  <w:num w:numId="37" w16cid:durableId="1717437025">
    <w:abstractNumId w:val="36"/>
  </w:num>
  <w:num w:numId="38" w16cid:durableId="4444974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yNTIzNTI2NTQzsjBV0lEKTi0uzszPAykwNqoFAEdSYTItAAAA"/>
  </w:docVars>
  <w:rsids>
    <w:rsidRoot w:val="0025616B"/>
    <w:rsid w:val="000173E6"/>
    <w:rsid w:val="00033C71"/>
    <w:rsid w:val="00034E80"/>
    <w:rsid w:val="00035FCE"/>
    <w:rsid w:val="00037314"/>
    <w:rsid w:val="00045A47"/>
    <w:rsid w:val="000517E0"/>
    <w:rsid w:val="00054036"/>
    <w:rsid w:val="000550B7"/>
    <w:rsid w:val="00055B89"/>
    <w:rsid w:val="000565C8"/>
    <w:rsid w:val="0007048D"/>
    <w:rsid w:val="000767C1"/>
    <w:rsid w:val="00077817"/>
    <w:rsid w:val="00092C4D"/>
    <w:rsid w:val="0009720F"/>
    <w:rsid w:val="000A47C2"/>
    <w:rsid w:val="000B3638"/>
    <w:rsid w:val="000B3BED"/>
    <w:rsid w:val="000B477B"/>
    <w:rsid w:val="000C3AFF"/>
    <w:rsid w:val="000C6321"/>
    <w:rsid w:val="000C6B75"/>
    <w:rsid w:val="000D0913"/>
    <w:rsid w:val="000D68B2"/>
    <w:rsid w:val="000E0C73"/>
    <w:rsid w:val="000E7449"/>
    <w:rsid w:val="000F7308"/>
    <w:rsid w:val="001129E5"/>
    <w:rsid w:val="00122C51"/>
    <w:rsid w:val="00130574"/>
    <w:rsid w:val="0013279E"/>
    <w:rsid w:val="00133ACF"/>
    <w:rsid w:val="00135E3A"/>
    <w:rsid w:val="00140A22"/>
    <w:rsid w:val="00150C1D"/>
    <w:rsid w:val="0015192B"/>
    <w:rsid w:val="00164AC6"/>
    <w:rsid w:val="001744C9"/>
    <w:rsid w:val="00176ABB"/>
    <w:rsid w:val="00183D08"/>
    <w:rsid w:val="00184E08"/>
    <w:rsid w:val="0018740D"/>
    <w:rsid w:val="001901F7"/>
    <w:rsid w:val="001A2E1A"/>
    <w:rsid w:val="001A599A"/>
    <w:rsid w:val="001B7CFD"/>
    <w:rsid w:val="001D3847"/>
    <w:rsid w:val="001D6398"/>
    <w:rsid w:val="001D6DAB"/>
    <w:rsid w:val="001F6357"/>
    <w:rsid w:val="00200F91"/>
    <w:rsid w:val="00221C09"/>
    <w:rsid w:val="00223AD4"/>
    <w:rsid w:val="00233393"/>
    <w:rsid w:val="00235AC0"/>
    <w:rsid w:val="00235D75"/>
    <w:rsid w:val="0023613A"/>
    <w:rsid w:val="00240C07"/>
    <w:rsid w:val="002415F9"/>
    <w:rsid w:val="00242922"/>
    <w:rsid w:val="00247458"/>
    <w:rsid w:val="0025157E"/>
    <w:rsid w:val="002540E8"/>
    <w:rsid w:val="0025616B"/>
    <w:rsid w:val="00264FBA"/>
    <w:rsid w:val="00280310"/>
    <w:rsid w:val="002811DB"/>
    <w:rsid w:val="00285C14"/>
    <w:rsid w:val="002901B3"/>
    <w:rsid w:val="002913C8"/>
    <w:rsid w:val="002924D7"/>
    <w:rsid w:val="002A0354"/>
    <w:rsid w:val="002A629E"/>
    <w:rsid w:val="002B0416"/>
    <w:rsid w:val="002B15D1"/>
    <w:rsid w:val="002B6C02"/>
    <w:rsid w:val="002C5269"/>
    <w:rsid w:val="002D1574"/>
    <w:rsid w:val="002D1805"/>
    <w:rsid w:val="002D6181"/>
    <w:rsid w:val="002E15A3"/>
    <w:rsid w:val="002E7A55"/>
    <w:rsid w:val="002F14B1"/>
    <w:rsid w:val="002F66E4"/>
    <w:rsid w:val="00306E3D"/>
    <w:rsid w:val="0031091D"/>
    <w:rsid w:val="00311ACB"/>
    <w:rsid w:val="00314B6C"/>
    <w:rsid w:val="0031751D"/>
    <w:rsid w:val="00322C3C"/>
    <w:rsid w:val="00324570"/>
    <w:rsid w:val="003255C0"/>
    <w:rsid w:val="0033651C"/>
    <w:rsid w:val="00336D25"/>
    <w:rsid w:val="0035729E"/>
    <w:rsid w:val="00363751"/>
    <w:rsid w:val="00370192"/>
    <w:rsid w:val="0037294D"/>
    <w:rsid w:val="0037364F"/>
    <w:rsid w:val="00376013"/>
    <w:rsid w:val="003764F4"/>
    <w:rsid w:val="00385D48"/>
    <w:rsid w:val="00391A81"/>
    <w:rsid w:val="00392ADD"/>
    <w:rsid w:val="00394066"/>
    <w:rsid w:val="00395710"/>
    <w:rsid w:val="003A135D"/>
    <w:rsid w:val="003A67D9"/>
    <w:rsid w:val="003B6B15"/>
    <w:rsid w:val="003C327B"/>
    <w:rsid w:val="003C3424"/>
    <w:rsid w:val="003D357C"/>
    <w:rsid w:val="003D6173"/>
    <w:rsid w:val="003E3461"/>
    <w:rsid w:val="003E7B15"/>
    <w:rsid w:val="003F26E9"/>
    <w:rsid w:val="003F2A65"/>
    <w:rsid w:val="003F3FA5"/>
    <w:rsid w:val="004018A8"/>
    <w:rsid w:val="004032E3"/>
    <w:rsid w:val="00407867"/>
    <w:rsid w:val="00411123"/>
    <w:rsid w:val="00415956"/>
    <w:rsid w:val="00422089"/>
    <w:rsid w:val="00422A84"/>
    <w:rsid w:val="0042534C"/>
    <w:rsid w:val="00425652"/>
    <w:rsid w:val="00432E9F"/>
    <w:rsid w:val="004344F2"/>
    <w:rsid w:val="00443F34"/>
    <w:rsid w:val="00450FBC"/>
    <w:rsid w:val="00451B2C"/>
    <w:rsid w:val="00465298"/>
    <w:rsid w:val="00471C9B"/>
    <w:rsid w:val="00474A85"/>
    <w:rsid w:val="004770E5"/>
    <w:rsid w:val="00480234"/>
    <w:rsid w:val="0048439F"/>
    <w:rsid w:val="004A24B7"/>
    <w:rsid w:val="004A46FA"/>
    <w:rsid w:val="004A6D35"/>
    <w:rsid w:val="004B3A5B"/>
    <w:rsid w:val="004B5740"/>
    <w:rsid w:val="004B7153"/>
    <w:rsid w:val="004C54F7"/>
    <w:rsid w:val="004D5AF0"/>
    <w:rsid w:val="004D6E64"/>
    <w:rsid w:val="0050466D"/>
    <w:rsid w:val="00506437"/>
    <w:rsid w:val="00510715"/>
    <w:rsid w:val="00513D97"/>
    <w:rsid w:val="0052368C"/>
    <w:rsid w:val="00534981"/>
    <w:rsid w:val="00540BFF"/>
    <w:rsid w:val="00542E4C"/>
    <w:rsid w:val="00543CB8"/>
    <w:rsid w:val="005503B3"/>
    <w:rsid w:val="005516AC"/>
    <w:rsid w:val="00555CAC"/>
    <w:rsid w:val="00555FB9"/>
    <w:rsid w:val="00557D59"/>
    <w:rsid w:val="0059574B"/>
    <w:rsid w:val="00596F74"/>
    <w:rsid w:val="00597FC1"/>
    <w:rsid w:val="005A01E3"/>
    <w:rsid w:val="005A0B15"/>
    <w:rsid w:val="005A4D83"/>
    <w:rsid w:val="005B5809"/>
    <w:rsid w:val="005D75D2"/>
    <w:rsid w:val="005E119E"/>
    <w:rsid w:val="005E544E"/>
    <w:rsid w:val="005F2CB8"/>
    <w:rsid w:val="005F3912"/>
    <w:rsid w:val="006001F3"/>
    <w:rsid w:val="00602FCA"/>
    <w:rsid w:val="006038DE"/>
    <w:rsid w:val="00623EBC"/>
    <w:rsid w:val="00626777"/>
    <w:rsid w:val="0062682A"/>
    <w:rsid w:val="00634583"/>
    <w:rsid w:val="0063602F"/>
    <w:rsid w:val="00640D1A"/>
    <w:rsid w:val="00640D92"/>
    <w:rsid w:val="00640DA2"/>
    <w:rsid w:val="006459AE"/>
    <w:rsid w:val="006538B2"/>
    <w:rsid w:val="00656036"/>
    <w:rsid w:val="00665542"/>
    <w:rsid w:val="00665946"/>
    <w:rsid w:val="00666BB8"/>
    <w:rsid w:val="006705CC"/>
    <w:rsid w:val="0067248C"/>
    <w:rsid w:val="00675550"/>
    <w:rsid w:val="00676B81"/>
    <w:rsid w:val="00681A19"/>
    <w:rsid w:val="00682BB7"/>
    <w:rsid w:val="00682C3C"/>
    <w:rsid w:val="00690743"/>
    <w:rsid w:val="00693ACE"/>
    <w:rsid w:val="00695FC1"/>
    <w:rsid w:val="006976EB"/>
    <w:rsid w:val="006A04AF"/>
    <w:rsid w:val="006A0702"/>
    <w:rsid w:val="006A615B"/>
    <w:rsid w:val="006A6866"/>
    <w:rsid w:val="006A7EED"/>
    <w:rsid w:val="006C34AB"/>
    <w:rsid w:val="006E7D01"/>
    <w:rsid w:val="006F7FFC"/>
    <w:rsid w:val="007035F2"/>
    <w:rsid w:val="00703DEE"/>
    <w:rsid w:val="00711AAE"/>
    <w:rsid w:val="00712A88"/>
    <w:rsid w:val="00723656"/>
    <w:rsid w:val="00724114"/>
    <w:rsid w:val="007431AC"/>
    <w:rsid w:val="0074331F"/>
    <w:rsid w:val="00743BCD"/>
    <w:rsid w:val="007440D4"/>
    <w:rsid w:val="00751711"/>
    <w:rsid w:val="00753CD2"/>
    <w:rsid w:val="007549EA"/>
    <w:rsid w:val="00756416"/>
    <w:rsid w:val="00767E80"/>
    <w:rsid w:val="007710FF"/>
    <w:rsid w:val="007857E4"/>
    <w:rsid w:val="00787FA2"/>
    <w:rsid w:val="007924BE"/>
    <w:rsid w:val="007A287D"/>
    <w:rsid w:val="007A3568"/>
    <w:rsid w:val="007A35DA"/>
    <w:rsid w:val="007B06BF"/>
    <w:rsid w:val="007B2A46"/>
    <w:rsid w:val="007C3692"/>
    <w:rsid w:val="007C5935"/>
    <w:rsid w:val="007D12BD"/>
    <w:rsid w:val="007D590B"/>
    <w:rsid w:val="007D7113"/>
    <w:rsid w:val="007E147C"/>
    <w:rsid w:val="007E3080"/>
    <w:rsid w:val="007E3E07"/>
    <w:rsid w:val="007E6C64"/>
    <w:rsid w:val="007F230B"/>
    <w:rsid w:val="007F3132"/>
    <w:rsid w:val="007F48CE"/>
    <w:rsid w:val="00801CB5"/>
    <w:rsid w:val="008030FB"/>
    <w:rsid w:val="008201BD"/>
    <w:rsid w:val="0083514D"/>
    <w:rsid w:val="00840873"/>
    <w:rsid w:val="00843C87"/>
    <w:rsid w:val="0084768C"/>
    <w:rsid w:val="00857D3C"/>
    <w:rsid w:val="00864A16"/>
    <w:rsid w:val="00864BE0"/>
    <w:rsid w:val="0087051C"/>
    <w:rsid w:val="00871358"/>
    <w:rsid w:val="008B260B"/>
    <w:rsid w:val="008B3FE3"/>
    <w:rsid w:val="008B4F83"/>
    <w:rsid w:val="008C0367"/>
    <w:rsid w:val="008C36BB"/>
    <w:rsid w:val="008C71CA"/>
    <w:rsid w:val="008C793C"/>
    <w:rsid w:val="008D09B4"/>
    <w:rsid w:val="008D0ABE"/>
    <w:rsid w:val="008D75B7"/>
    <w:rsid w:val="008E2DF3"/>
    <w:rsid w:val="008F0CE1"/>
    <w:rsid w:val="00900A32"/>
    <w:rsid w:val="00901A9A"/>
    <w:rsid w:val="00902DC2"/>
    <w:rsid w:val="009042F3"/>
    <w:rsid w:val="00910337"/>
    <w:rsid w:val="00912463"/>
    <w:rsid w:val="00915A1C"/>
    <w:rsid w:val="00916EDD"/>
    <w:rsid w:val="009248C6"/>
    <w:rsid w:val="00930B7A"/>
    <w:rsid w:val="0094762C"/>
    <w:rsid w:val="0095063A"/>
    <w:rsid w:val="00954BC0"/>
    <w:rsid w:val="0095574E"/>
    <w:rsid w:val="00956DE2"/>
    <w:rsid w:val="00957295"/>
    <w:rsid w:val="0097034B"/>
    <w:rsid w:val="00971045"/>
    <w:rsid w:val="00971D67"/>
    <w:rsid w:val="00981AE6"/>
    <w:rsid w:val="00982559"/>
    <w:rsid w:val="009828BA"/>
    <w:rsid w:val="00985458"/>
    <w:rsid w:val="009975BF"/>
    <w:rsid w:val="009A05E8"/>
    <w:rsid w:val="009A471B"/>
    <w:rsid w:val="009B59F6"/>
    <w:rsid w:val="009C2243"/>
    <w:rsid w:val="009C5973"/>
    <w:rsid w:val="009E165D"/>
    <w:rsid w:val="009F0355"/>
    <w:rsid w:val="009F4F9D"/>
    <w:rsid w:val="009F62B6"/>
    <w:rsid w:val="00A01B32"/>
    <w:rsid w:val="00A02AB7"/>
    <w:rsid w:val="00A06DF5"/>
    <w:rsid w:val="00A1349E"/>
    <w:rsid w:val="00A1702B"/>
    <w:rsid w:val="00A26BC4"/>
    <w:rsid w:val="00A30531"/>
    <w:rsid w:val="00A328AF"/>
    <w:rsid w:val="00A359A5"/>
    <w:rsid w:val="00A41364"/>
    <w:rsid w:val="00A85831"/>
    <w:rsid w:val="00AB411E"/>
    <w:rsid w:val="00AC68D8"/>
    <w:rsid w:val="00AD3D17"/>
    <w:rsid w:val="00AD69D9"/>
    <w:rsid w:val="00AE052D"/>
    <w:rsid w:val="00AE147B"/>
    <w:rsid w:val="00AE6F05"/>
    <w:rsid w:val="00AE72FB"/>
    <w:rsid w:val="00AF6379"/>
    <w:rsid w:val="00AF6F16"/>
    <w:rsid w:val="00B0224B"/>
    <w:rsid w:val="00B07ADD"/>
    <w:rsid w:val="00B22729"/>
    <w:rsid w:val="00B30BAB"/>
    <w:rsid w:val="00B318D3"/>
    <w:rsid w:val="00B3291D"/>
    <w:rsid w:val="00B36063"/>
    <w:rsid w:val="00B41548"/>
    <w:rsid w:val="00B4340B"/>
    <w:rsid w:val="00B46E41"/>
    <w:rsid w:val="00B57689"/>
    <w:rsid w:val="00B57E32"/>
    <w:rsid w:val="00B651D1"/>
    <w:rsid w:val="00B67D6D"/>
    <w:rsid w:val="00B772C6"/>
    <w:rsid w:val="00B83D60"/>
    <w:rsid w:val="00B844CF"/>
    <w:rsid w:val="00B900E3"/>
    <w:rsid w:val="00B93A2F"/>
    <w:rsid w:val="00B973DF"/>
    <w:rsid w:val="00BA22D3"/>
    <w:rsid w:val="00BA33E6"/>
    <w:rsid w:val="00BB2D0F"/>
    <w:rsid w:val="00BC08C5"/>
    <w:rsid w:val="00BC2104"/>
    <w:rsid w:val="00BD571A"/>
    <w:rsid w:val="00BD6708"/>
    <w:rsid w:val="00BE4860"/>
    <w:rsid w:val="00BE6337"/>
    <w:rsid w:val="00BF3749"/>
    <w:rsid w:val="00BF7363"/>
    <w:rsid w:val="00C02F38"/>
    <w:rsid w:val="00C03F95"/>
    <w:rsid w:val="00C06A87"/>
    <w:rsid w:val="00C14122"/>
    <w:rsid w:val="00C16790"/>
    <w:rsid w:val="00C22209"/>
    <w:rsid w:val="00C36D9B"/>
    <w:rsid w:val="00C446C1"/>
    <w:rsid w:val="00C46344"/>
    <w:rsid w:val="00C50F67"/>
    <w:rsid w:val="00C56801"/>
    <w:rsid w:val="00C65395"/>
    <w:rsid w:val="00C67F99"/>
    <w:rsid w:val="00C71839"/>
    <w:rsid w:val="00C7763C"/>
    <w:rsid w:val="00C84C59"/>
    <w:rsid w:val="00C95446"/>
    <w:rsid w:val="00C9584E"/>
    <w:rsid w:val="00C95879"/>
    <w:rsid w:val="00C97B6C"/>
    <w:rsid w:val="00CA6699"/>
    <w:rsid w:val="00CB39E8"/>
    <w:rsid w:val="00CB3CA6"/>
    <w:rsid w:val="00CC1CDB"/>
    <w:rsid w:val="00CC3A60"/>
    <w:rsid w:val="00CC61CC"/>
    <w:rsid w:val="00CD739D"/>
    <w:rsid w:val="00CE537D"/>
    <w:rsid w:val="00CE58BA"/>
    <w:rsid w:val="00CE6348"/>
    <w:rsid w:val="00CE77D6"/>
    <w:rsid w:val="00CF0777"/>
    <w:rsid w:val="00D0133E"/>
    <w:rsid w:val="00D06A64"/>
    <w:rsid w:val="00D06BFF"/>
    <w:rsid w:val="00D100A9"/>
    <w:rsid w:val="00D166B6"/>
    <w:rsid w:val="00D264BF"/>
    <w:rsid w:val="00D33268"/>
    <w:rsid w:val="00D341B9"/>
    <w:rsid w:val="00D3489E"/>
    <w:rsid w:val="00D42FCE"/>
    <w:rsid w:val="00D450B7"/>
    <w:rsid w:val="00D450E2"/>
    <w:rsid w:val="00D56B90"/>
    <w:rsid w:val="00D61664"/>
    <w:rsid w:val="00D62DBC"/>
    <w:rsid w:val="00D649E8"/>
    <w:rsid w:val="00D65C73"/>
    <w:rsid w:val="00D7048B"/>
    <w:rsid w:val="00D73562"/>
    <w:rsid w:val="00D841EE"/>
    <w:rsid w:val="00D85BE8"/>
    <w:rsid w:val="00D86C49"/>
    <w:rsid w:val="00D86E41"/>
    <w:rsid w:val="00D87FCF"/>
    <w:rsid w:val="00D9179F"/>
    <w:rsid w:val="00D961B8"/>
    <w:rsid w:val="00D97464"/>
    <w:rsid w:val="00DA5833"/>
    <w:rsid w:val="00DB20BD"/>
    <w:rsid w:val="00DC7CF0"/>
    <w:rsid w:val="00DE0C11"/>
    <w:rsid w:val="00DF735C"/>
    <w:rsid w:val="00E0178B"/>
    <w:rsid w:val="00E04372"/>
    <w:rsid w:val="00E049C8"/>
    <w:rsid w:val="00E0547D"/>
    <w:rsid w:val="00E05ADA"/>
    <w:rsid w:val="00E06F35"/>
    <w:rsid w:val="00E12458"/>
    <w:rsid w:val="00E12A4C"/>
    <w:rsid w:val="00E1663D"/>
    <w:rsid w:val="00E208CD"/>
    <w:rsid w:val="00E21C65"/>
    <w:rsid w:val="00E3408F"/>
    <w:rsid w:val="00E46453"/>
    <w:rsid w:val="00E46DD9"/>
    <w:rsid w:val="00E52F37"/>
    <w:rsid w:val="00E73771"/>
    <w:rsid w:val="00E84BAA"/>
    <w:rsid w:val="00E9020C"/>
    <w:rsid w:val="00E959C6"/>
    <w:rsid w:val="00E979CD"/>
    <w:rsid w:val="00EC66DA"/>
    <w:rsid w:val="00ED62E0"/>
    <w:rsid w:val="00EE0655"/>
    <w:rsid w:val="00EE6347"/>
    <w:rsid w:val="00EF26BC"/>
    <w:rsid w:val="00EF3D3D"/>
    <w:rsid w:val="00EF4B7A"/>
    <w:rsid w:val="00F05F2F"/>
    <w:rsid w:val="00F13A69"/>
    <w:rsid w:val="00F13F5E"/>
    <w:rsid w:val="00F16080"/>
    <w:rsid w:val="00F16CED"/>
    <w:rsid w:val="00F229EC"/>
    <w:rsid w:val="00F241AA"/>
    <w:rsid w:val="00F348CE"/>
    <w:rsid w:val="00F36999"/>
    <w:rsid w:val="00F37B98"/>
    <w:rsid w:val="00F43B4A"/>
    <w:rsid w:val="00F51FB1"/>
    <w:rsid w:val="00F560ED"/>
    <w:rsid w:val="00F60EAD"/>
    <w:rsid w:val="00F624F0"/>
    <w:rsid w:val="00F65203"/>
    <w:rsid w:val="00F83366"/>
    <w:rsid w:val="00F9066E"/>
    <w:rsid w:val="00F96A4E"/>
    <w:rsid w:val="00FA539B"/>
    <w:rsid w:val="00FA7E35"/>
    <w:rsid w:val="00FB4007"/>
    <w:rsid w:val="00FB4A2E"/>
    <w:rsid w:val="00FB6B60"/>
    <w:rsid w:val="00FC4F24"/>
    <w:rsid w:val="00FD1D11"/>
    <w:rsid w:val="00FE0ACD"/>
    <w:rsid w:val="00FE7FB7"/>
    <w:rsid w:val="00FF00C1"/>
    <w:rsid w:val="00FF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125FD"/>
  <w15:docId w15:val="{34E585F3-9083-4424-B1B7-268DB0A8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bottom w:val="none" w:sz="0" w:space="12" w:color="auto"/>
      </w:pBdr>
      <w:spacing w:line="560" w:lineRule="atLeast"/>
    </w:pPr>
    <w:rPr>
      <w:b/>
      <w:bCs/>
      <w:color w:val="FFFFFF"/>
      <w:sz w:val="50"/>
      <w:szCs w:val="50"/>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0"/>
      <w:szCs w:val="20"/>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trPr>
      <w:hidden/>
    </w:tr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200" w:lineRule="atLeast"/>
    </w:p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style>
  <w:style w:type="paragraph" w:customStyle="1" w:styleId="ratvcontainer">
    <w:name w:val="ratvcontainer"/>
    <w:basedOn w:val="Normal"/>
    <w:pPr>
      <w:spacing w:line="140" w:lineRule="atLeast"/>
    </w:pPr>
  </w:style>
  <w:style w:type="paragraph" w:customStyle="1" w:styleId="txtright">
    <w:name w:val="txtright"/>
    <w:basedOn w:val="Normal"/>
    <w:pPr>
      <w:jc w:val="righ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16"/>
      <w:szCs w:val="16"/>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2"/>
      <w:szCs w:val="22"/>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pPr>
      <w:pBdr>
        <w:left w:val="none" w:sz="0" w:space="5" w:color="auto"/>
      </w:pBdr>
    </w:pPr>
  </w:style>
  <w:style w:type="table" w:customStyle="1" w:styleId="divdocumentsectionexperienceparagraph">
    <w:name w:val="div_document_section_experience_paragraph"/>
    <w:basedOn w:val="TableNormal"/>
    <w:tblPr/>
    <w:trPr>
      <w:hidden/>
    </w:tr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2"/>
      <w:szCs w:val="22"/>
    </w:rPr>
  </w:style>
  <w:style w:type="character" w:customStyle="1" w:styleId="divdocumentprogramline">
    <w:name w:val="div_document_programline"/>
    <w:basedOn w:val="DefaultParagraphFont"/>
    <w:rPr>
      <w:sz w:val="22"/>
      <w:szCs w:val="22"/>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trPr>
      <w:hidden/>
    </w:trPr>
  </w:style>
  <w:style w:type="table" w:customStyle="1" w:styleId="divdocument">
    <w:name w:val="div_document"/>
    <w:basedOn w:val="TableNormal"/>
    <w:tblPr/>
    <w:trPr>
      <w:hidden/>
    </w:trPr>
  </w:style>
  <w:style w:type="character" w:customStyle="1" w:styleId="Heading1Char">
    <w:name w:val="Heading 1 Char"/>
    <w:basedOn w:val="DefaultParagraphFont"/>
    <w:link w:val="Heading1"/>
    <w:rsid w:val="00184E08"/>
    <w:rPr>
      <w:b/>
      <w:bCs/>
      <w:kern w:val="36"/>
      <w:sz w:val="48"/>
      <w:szCs w:val="48"/>
    </w:rPr>
  </w:style>
  <w:style w:type="character" w:styleId="Hyperlink">
    <w:name w:val="Hyperlink"/>
    <w:basedOn w:val="DefaultParagraphFont"/>
    <w:uiPriority w:val="99"/>
    <w:unhideWhenUsed/>
    <w:rsid w:val="0083514D"/>
    <w:rPr>
      <w:color w:val="0563C1" w:themeColor="hyperlink"/>
      <w:u w:val="single"/>
    </w:rPr>
  </w:style>
  <w:style w:type="character" w:styleId="UnresolvedMention">
    <w:name w:val="Unresolved Mention"/>
    <w:basedOn w:val="DefaultParagraphFont"/>
    <w:uiPriority w:val="99"/>
    <w:semiHidden/>
    <w:unhideWhenUsed/>
    <w:rsid w:val="0083514D"/>
    <w:rPr>
      <w:color w:val="605E5C"/>
      <w:shd w:val="clear" w:color="auto" w:fill="E1DFDD"/>
    </w:rPr>
  </w:style>
  <w:style w:type="character" w:styleId="FollowedHyperlink">
    <w:name w:val="FollowedHyperlink"/>
    <w:basedOn w:val="DefaultParagraphFont"/>
    <w:uiPriority w:val="99"/>
    <w:semiHidden/>
    <w:unhideWhenUsed/>
    <w:rsid w:val="003A13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hyperlink" Target="https://www.linkedin.com/in/kenneth-m-80aa991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hyperlink" Target="https://github.com/kmiralles/Jobsearch"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8.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97B5B-2689-4594-9C7B-65F33855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1478</Words>
  <Characters>8131</Characters>
  <Application>Microsoft Office Word</Application>
  <DocSecurity>0</DocSecurity>
  <Lines>67</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KennethMiralles MoraManager</vt:lpstr>
      <vt:lpstr>KennethMiralles MoraManager</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KennethMiralles MoraManager</dc:title>
  <dc:creator>Kenneth</dc:creator>
  <cp:lastModifiedBy>Kenneth Miralles</cp:lastModifiedBy>
  <cp:revision>6</cp:revision>
  <cp:lastPrinted>2026-04-24T19:52:00Z</cp:lastPrinted>
  <dcterms:created xsi:type="dcterms:W3CDTF">2026-04-24T19:36:00Z</dcterms:created>
  <dcterms:modified xsi:type="dcterms:W3CDTF">2026-04-24T19:56:00Z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+IQAAB+LCAAAAAAABAAUmDViw1AUBA+kQkylmJndiRlt4emjVGkcC/57uzMWYQQWRQhGBYziRIZnCRzmaZzACBHh3r9QUroDJFSYplSOzJP++svPU2riMlWBpiYvDueOSQ7qFjRj6Shptt2XQF/Zsia95Zbh0d9H9DakH1lHatWMXJCu+u5UBMJnEymjWLwnh7r4xMIMCs9Isz4byoT4WQ7CXhTXvrwAIBEeeniUCYtIaecLLNhuU3Uxl5QiuS9</vt:lpwstr>
  </property>
  <property fmtid="{D5CDD505-2E9C-101B-9397-08002B2CF9AE}" pid="3" name="x1ye=1">
    <vt:lpwstr>lE05xY4lybA5f9O80P9I3OgeMsJU1xeltN5IvX132ah0bZmkz3D4yAt+wygRMYXKwuQPWvcM4VXO8wBJnQbmd2qlxJFJL8dSzEEIu2X+M388hjX6u6EudcxDMXJ5Lu8lRSxixXOmoRMEE5x/QOeEqfklTolUB092FzOoceMTE1r0ElDUfwJ+0w6QreUQqdQcnHmUJinCM6gRuQamTrJn5oHhplGtomvHPF2DRdhqOtsMO5yTVb65NQMeAfQ5jgc</vt:lpwstr>
  </property>
  <property fmtid="{D5CDD505-2E9C-101B-9397-08002B2CF9AE}" pid="4" name="x1ye=10">
    <vt:lpwstr>NaDl6+sp6PBYH5xup3nMdaqKTDN2r4y7Q8+cuwt6ymUiadoR/qyLvnZoP7kc03u84fSJ8FM8wFiSgSCbmaXupgIZ2voNIEx6olGiEUI5P6qSohETLRD3i8EEDanBW3MiG5CX4lqJuTglxr2sqZ1skW4fYFLqOS9PeicSQHXcY18pc7/YF9R4Bh3sH/xJRI332GyoDuFSZbiYwbx4LJ4mMBwk4gAsjnBu9R0fNQCjaNZDLc2iX23Oc1ClkhihHD2</vt:lpwstr>
  </property>
  <property fmtid="{D5CDD505-2E9C-101B-9397-08002B2CF9AE}" pid="5" name="x1ye=100">
    <vt:lpwstr>02CDDR5D70O/EviqbXUZ2JtNBKu2rFP+njwSAIU1xoAhbXqdsUr6kp6ejxX1Gy3H/xpCY68ekSFkLzbVAUOQpaguQze9hJl2TlcAFbUJD+DDgObGbLdyToG2aKKHcP5Ayf5Zg4jFWhGBa1t51e+uqwhj+h4GF7LhJbwUn+LEd+D6lqO1ZLqbRliw0NenTqc9JnluL2z361x1h73j5Jie7BEvT/yVOKcEz9aDEvWKJXaMCOwGyJcT1QjY7tI43bg</vt:lpwstr>
  </property>
  <property fmtid="{D5CDD505-2E9C-101B-9397-08002B2CF9AE}" pid="6" name="x1ye=101">
    <vt:lpwstr>BwMdDc/7TLhuHK1isvEqkjL2OT+lh6rTaU4KSYwCs7AddZcut3nz5aqvxDX6wkfEUg8UUd51LsFLpfOk8lT425hm8Q8lwcv+OR/31udSm5guiKTGkx48MGqTmPIObOLasaEt+2l6rt9TgK9GB1ZEAgvczO/VihKSHTs1rUOLObxottw6f3zlHCvNwwTjTjjFLNgESgoEof7FiwIAsUDOwKLPqiwggZnqHz4O2dNz8TXoH9ParJ2s0a3Heo+fpDs</vt:lpwstr>
  </property>
  <property fmtid="{D5CDD505-2E9C-101B-9397-08002B2CF9AE}" pid="7" name="x1ye=102">
    <vt:lpwstr>2UTudqfBVFgL/LFBjMVSmCfvFVxJlIMc9G+8B32MtUY+YoPw8epzldNY0l+EN8ZHLa6XoNwd7x9gLp/vF4kVBpeOMSAoLnOSBV8wfocbl9ERyDcH+YhvUymQmQJ2//EIjWj+xNEucWAxPQW9FliEaMFr7cVsUEyx8P7s6r39gyRJh8BiPcJvkRUNNaDTiZ9nSfwM9aEVwZUneW+VjODWzN8AHZ6fwpKW2PV00QbjpNv9AsPzVvHYXK37GARrij8</vt:lpwstr>
  </property>
  <property fmtid="{D5CDD505-2E9C-101B-9397-08002B2CF9AE}" pid="8" name="x1ye=103">
    <vt:lpwstr>j/HHzuwmtFeeZQlCTLA/Xt1QtSTIQQtxFoNHYO5rnunMo3NiAe8FVpShpqqUML9vl30k1XIvjuZmC06bS307IaeK+xq4/NiEGVWbHpPDXy+g7/Ct00/oUfMoxSvajoVXKl63E811GvJJJrRogQc/x4oplqepvhGlyX9J6JURh5ML4jLO/fWGt3enMKDIofNwmfd/YbhBUrgiEIAZjbiwl8/TI87DmQqdlimxbNpWi44G0yKyYn28NzEoQdtxXA2</vt:lpwstr>
  </property>
  <property fmtid="{D5CDD505-2E9C-101B-9397-08002B2CF9AE}" pid="9" name="x1ye=104">
    <vt:lpwstr>Mg5Y6y9LkgBUnOmDq5VNnmhp2LhVLYeLgP4eSYI8BbAIZ2DDFSc0GnFQozC0iwJS8IIJSmIK7jPfMgd6UBd4dstc5H5fteDHjxqpbfmkFiehiKHvG1NepnPN7G/2JjXCNyEiSCJ1bSAegs7uHIPifEbAQF3d6lR/kMyF5Mz703pWcaHNbmBO7/WUpoMktUo5Oqj+KDISaX1aVh4bZhx81Li4dh0ZBdDcfPwJVUt6EUTrvDKcmajjhiRB0G1+LNL</vt:lpwstr>
  </property>
  <property fmtid="{D5CDD505-2E9C-101B-9397-08002B2CF9AE}" pid="10" name="x1ye=105">
    <vt:lpwstr>o4+kJ64j9hDheLSLY/Da4epVvKd4hi6nNY7PAtW35NLoRDrJHYbM7/Lt5ohDJZ5N44dFHfDTAtvweYlJ24Yd9kjihirgj60p/jK8fJyD3m1HT/z18L91fbz9Vx9vGlxeTd9C5O27rXMVcyNQQOxfb+fH1DdWyAasd6Gq8tp7YPzYnRn0rdkg+rYuoSu8v3LFv6QlnxElA54cf7cJFC8ECP9Wz5LBkmE5Kj9Ov+hDxFv67P+IHjgA8HFJY0BkJLN</vt:lpwstr>
  </property>
  <property fmtid="{D5CDD505-2E9C-101B-9397-08002B2CF9AE}" pid="11" name="x1ye=106">
    <vt:lpwstr>G3vHHvd2xqfBgcmmJ2Ya9FI0JLZUYXkrg9S/L3uVKMVRsQV36+ZzxMaDSud7qrvXTqM1AsqoWUmhqITBNpac6ZKZE+lEEP0j748xTXeL7aOk/L2ejvbPZBGU+sJxpHDdlSi+fTBPyicqOF+dktL6Uvk9do9d4DpV2oIGeYm/2bnbb/AVAgU6BfQVMVhw6fMRzoRwaNq/Pryy0vI1xGaJrsiDMIX4vOO9UyRATdqH9P3x9vt5MO5vmxiOvRxfegj</vt:lpwstr>
  </property>
  <property fmtid="{D5CDD505-2E9C-101B-9397-08002B2CF9AE}" pid="12" name="x1ye=107">
    <vt:lpwstr>cVXfn7+A6ylw/Tnwto7Jn85eGpnqUyV/w72uRMSJw3igJgp97s5ZTqstMO3+mC7rwlVWJIctb1o0oLa2SgN664pYKTkUX2zBXYd9MedGzTXnzwQbqlzWQY9xq9YRTHh5rpwL9KO+2+VGJnMMfVeWZZgEFeO4qCC5D9vU77bX4QNN5SqJPSjlP5uOxq1/OZCJw2fA+6JfR6rqk+o87i/8wKkf/ea7CHumKElvWDPKozdWP09BHvp5e+QqU70uLTx</vt:lpwstr>
  </property>
  <property fmtid="{D5CDD505-2E9C-101B-9397-08002B2CF9AE}" pid="13" name="x1ye=108">
    <vt:lpwstr>0wVn6bM3dwYW2p0Nlx4E/CGIjeSYdDSon9sJsFBsWJ5ZZ5DccAKHWQcWWXWSP/A9tBoUyGVqPQ+PK1M+q3hQzov0alngje4J38v3ADT7tAZHakMP5hirSrIlR90GLO2PlmYywYArBTSG387LLbwwtbXb/f3aDo9+gdJZtzOAiZ5dSg3wKeoq5BDmX5ixXDiJCLWqjwYzw+IQqhPDJH78wo0pmdjQjQ9S33I7758aQPEmDDE1wTCelEjQ6txqQ5F</vt:lpwstr>
  </property>
  <property fmtid="{D5CDD505-2E9C-101B-9397-08002B2CF9AE}" pid="14" name="x1ye=109">
    <vt:lpwstr>58hjzHjoPNspehVoUJ4IvGMcdjt2G86gh0XIC40Y5r/OXjpfncNFAhNF3nnd6mA5fa33KogbHN5i3Inas1sfPM0U5FYE6bogIObSEOc1hxpQYCmC6dXZS8qCP6YMhidpQiRm/gQlo2DFLcH6uG/yjcwIDg2xUpHZSNaSfaBXGZ9QnqjaSNI4RL3lqTqPEgd32FkmlXTTbZubQYs/7Sfg9Uh+zddXVdGbftRqOTaRZR3dcPw08PHL73UBW8XJc0T</vt:lpwstr>
  </property>
  <property fmtid="{D5CDD505-2E9C-101B-9397-08002B2CF9AE}" pid="15" name="x1ye=11">
    <vt:lpwstr>dHZn0LMVujDqSSyVGypL9aPFQig3BK6kBHJQF50Ism91MNJAbu0yK+DoVGlb4rhp4g/s0URO159zHZNgof4yMVOsepdhNwlxD4cIaDqK1XVxuSSG5/sQJztkoqfTbp3iwvTuNffx/7QCWmRuTz56ZOzoMuVM6EgdRfF/kmMpqYskRFLxQuopYiRkKMtv4VfN8Y336ZyJULLRK3xYEa6ZosDCL0p+39Wg9wjvKT2KUaVCrh0YD8C3OLujPpNvfUp</vt:lpwstr>
  </property>
  <property fmtid="{D5CDD505-2E9C-101B-9397-08002B2CF9AE}" pid="16" name="x1ye=110">
    <vt:lpwstr>go2pdO1K3pO2RY962R1/ZuGt1wIySTOYbGDJPiEq/f9NdUF416hf/y4Wleur/x9rcFgyWwtDYA1NqDJtm4pVG3XHa6BqnC8tEMp+zbBV/+7hmIVLRj0vYrCx+tq1IcEj1s5x3zC031IxoKLVPkKtJKiD2jm62f9tsOUG5V2DeaJvz41Qxw74+ImBEUoOR2+CT37jKNhJdOZ0K5q2aEVGrJJr+o62a+dO/kwshzZXnGrnQPG4mEwlycZV5rZ6ANf</vt:lpwstr>
  </property>
  <property fmtid="{D5CDD505-2E9C-101B-9397-08002B2CF9AE}" pid="17" name="x1ye=111">
    <vt:lpwstr>mt2/RRuvpTUnodPyK9i4sR2mWPO4F0RK9rkOHIFEypJAsHd5VAo6PU2TyuZjTFF5dbSTWHz3JSpYKe8dOa4nI4rKeCGtubxTWaHZnPp1MLHXIy0DvwsXy7jLxHtb9MIj//YhOIgE1XX89mxPgnyj9H0pSs7s0KcqB7qyx3uy+CVcpP3ZG9J+LK4sTx6u3iOMdaiZi/ZN8aHKfgxLL+Q7ql8awoqyEiyVXkGM7+VKfwE35LaTTYC3cmHRIMMnL3y</vt:lpwstr>
  </property>
  <property fmtid="{D5CDD505-2E9C-101B-9397-08002B2CF9AE}" pid="18" name="x1ye=112">
    <vt:lpwstr>qFt6yx5qpQYb1e3j3rzSbvSEtll1/3Qjf/pEg9sg7jw36eEGV0IlPrGX9PWSxWviLB4gpPUIxb5sHdTpOBPHaFVb5AuP4zrUj0YnP/VBBUR0I43AsqrwqT0N5YPF/glesRITkMp79vr1t2VC5+pTUU3lre1zfuVbfNffLq95FOIqtsCBGkX11C7X4Bduvn0sfYq3QMw0xozKYXeIZj6AzlFzRlulvScXFU8ln8IAJWw5W5rTaX49ORAtvANby1h</vt:lpwstr>
  </property>
  <property fmtid="{D5CDD505-2E9C-101B-9397-08002B2CF9AE}" pid="19" name="x1ye=113">
    <vt:lpwstr>IAy3J4rL64l5+hLuTUVx0qcuPxk89vZeAwNTfFMcZBC+tJGJZfxSWCAUMM/jsL7glaQP2ODxqiaX9cKtL9Q2MaeGzYkGG26sVlZkViQMYP5478zuFEu/CxSa0bJi9hjuvKakOiK+j+4fEgYxTZ4OgXKEYbBhZzzbnNssyPV8q7Nn7F9Opkbc6N+Xo5ab3iBzqQudUmsJQGcRKG1jNAn8mICX7ivH2Ahs859ZvkdFA2s92YEu//Cz9zMbhmd+t/t</vt:lpwstr>
  </property>
  <property fmtid="{D5CDD505-2E9C-101B-9397-08002B2CF9AE}" pid="20" name="x1ye=114">
    <vt:lpwstr>441eXBqD4TXMup/TMR3AJEl8S26aI8Xm0EusFR7sEQ4kItKa3cPuSWspuqz7NF7wBV040s9rshRAweUv62Rst1RP/24u+Xoes7dA4Oj52YSoextmsu1d49AGVaMkmZXGvrZ1BbaGdCjQjc8h3WX+t03gJpNg0NmCuRb7Z+XU19uj7/VFnB+g5ej5zDGBu8rS46iGjDF9sX3Lp1Bdbv7WIvRDHPo6/ur9OQrPqMzeZawANnnAjkidwHqmQs4ArUC</vt:lpwstr>
  </property>
  <property fmtid="{D5CDD505-2E9C-101B-9397-08002B2CF9AE}" pid="21" name="x1ye=115">
    <vt:lpwstr>43V+ZEGNReoxd1PWboexsy6/UJIcHbskKPnukpZ98l2MzHKvp/PFa4iQPPFuwpyQEleY4DsX3NbLW6WPsDUPNmB0Tvfxf4vQbGC3h/yOV4P1M2IvPgNC1bwWvi5DFHb2sP1ScbXNtsx2IREW1+xwYrfFa0tBIEgKao1gdSwdU/JjbETe4ReCOD+KXQoC6rO2TwJVbWqpLpA4n+y1A8xMOKetEF+KDNWiyes/Lv3huCAd7I/FuagRfydPrREvPPH</vt:lpwstr>
  </property>
  <property fmtid="{D5CDD505-2E9C-101B-9397-08002B2CF9AE}" pid="22" name="x1ye=116">
    <vt:lpwstr>/65Q1YUJARRwtdnrTwNyOwu8WNtjoSKwZj/c8/79Zkq52/JRK+w3eYHphaeKL9Q4m2XQqZ1D5FOb4fJTqlH7Gt2JB3Wkrv11/b7tDjO/0JK5acbP4RDfKkUBOduZq4wtU/mJRABHwfoxQoIXjuBB904YGqX0wyohQyGp3o6svuODfq8t3A+ycOp9SMLuy+iHBF1osoOSUGoa79Tg3JtpIpG3Jr8Z8Rhj0bIN9Bl0D6ix39uNjGkfFVr5OhKYx+b</vt:lpwstr>
  </property>
  <property fmtid="{D5CDD505-2E9C-101B-9397-08002B2CF9AE}" pid="23" name="x1ye=117">
    <vt:lpwstr>sdwfiq3PHs5GO/C9A71kmMoiLA/Hze7UmKssHoCAa14vBK9bM25ZWVdVHPAuniFCPzDp4lJNjVneUrxBuk60AHd4Pmn9HAme+DgNSsymdjSaZrvF2p8W90mpn8u+F3sThTtAJxyk0Vnb/2fWxXS9c0LkzzifoT7+jS+FA/+YAOzC9XlTZhHibPUsRr0tWT1BsWrYY2992BTyIN+ISnw+J2bUUVn61mB+QdzKGB709d/TQVed6HYHHVXQPnyuyFg</vt:lpwstr>
  </property>
  <property fmtid="{D5CDD505-2E9C-101B-9397-08002B2CF9AE}" pid="24" name="x1ye=118">
    <vt:lpwstr>yIkW7GAy19nHjzRe31LfEqbcoaOHpVoHk1NRtypp+/2NhPQS6HVr5H54R7KeC5ebbE1fTjE2VlBvcEkHiI/cQgY/GI4UUFtB7fZJqF99QjKxfpi8oORabt6yOYfccGykQoXZSKmWve7sTEBwGQTOKEujq63SUl2Dc1bZTsCZ35fVnPBrrB5T1SXcIoTk3OZPpkXzjYtTmeG+n41971s94ULgNaypgHuZUfoLmVTsQj9BwohebIxLWC53CEAIYRB</vt:lpwstr>
  </property>
  <property fmtid="{D5CDD505-2E9C-101B-9397-08002B2CF9AE}" pid="25" name="x1ye=119">
    <vt:lpwstr>SzMD6tRUzzHto1iSTNMe2Fg6+IqGD/ECSb49WC9h4XwK8Gh3B2fvgJrFBeNVeBHHZwpwnu5qHGHO2hDDPcK3nM8C772Ph+HRNzK28C/6r7ffQ2mQ58JQfdRHz8ztzSMF+kDi8QPJqcPNwsvqj6RHexU2lEfAm4bWseNwuAWb6k/P87vb/aL18EdM+lm5lbQDw/kzC81hEO3QeDlGiY3zDHPsxke8Wbsy+ExyvHbQZpz7qgvE7ck5775JYVL58Cb</vt:lpwstr>
  </property>
  <property fmtid="{D5CDD505-2E9C-101B-9397-08002B2CF9AE}" pid="26" name="x1ye=12">
    <vt:lpwstr>srFehyCbBFp3OKUuL7c6cniVARIjL/LtsZwJB7GIH7Oq3Q12hA0bMIDMkP3K0sh1cdEIhCNXO2JLpFwvW4bgXCcVbk6tBhJKxw8yhrH2ZxeVBYMO+rgAoItT/MEMi95yxvcmw9xRuVz1qKxrylawYkjdrREix+bYmDG0I7ZyX1jUO2mV0IagrVS6r1SOzqC7VrAaDvRbtNv5Gpa5GFpcfDH5t/RNnf3Obznwe8Yk5G9M79GujVkl0S541vzci0I</vt:lpwstr>
  </property>
  <property fmtid="{D5CDD505-2E9C-101B-9397-08002B2CF9AE}" pid="27" name="x1ye=120">
    <vt:lpwstr>U3w4YtUN/ICZ/nKRJBO8jayZzJf7a4QADeCe942qYJdpPsL3ARdj7kbIGkEn+fHmVgcoAO/IOxgrhREb1ujkHFT7DCtN+RB/qGx/76pwrgk1kTHkvd2u9ecmF9auhqcGXm3wyOK9vkxmdll5PIWg1pnq9DzduOqTuU2SHmUOK5MFtWL8/FB3K8qbaug0oeZDJyogRyTx/RmdGqUm2J9Vg0qgRuJdLoNZVYEcIchGbakYk0q4jmIH0neh8eUEqHw</vt:lpwstr>
  </property>
  <property fmtid="{D5CDD505-2E9C-101B-9397-08002B2CF9AE}" pid="28" name="x1ye=121">
    <vt:lpwstr>Zgu1nh7KL2wW/ixf+5KN39wBBP1E30dXssz4dTcm7bKe6XLjJ9K9kbaDrORadht30/b1mewbMIwiIsellkxuRBnUiHCELp4HYRXyYo0blYzy3Pm8mf/nu8GPc3MheeKwFASlmOzfXKwg75GgT4H7BzRPKueLSHgceVZyxMyYfOp/JzXYvNJz/vhxmM35tB/HKFAmwejLAmmDu1YDT16VyyWwP7rC2PrgQcAwDHeSIUSWpzGSHAoYnaOPqwH9vDM</vt:lpwstr>
  </property>
  <property fmtid="{D5CDD505-2E9C-101B-9397-08002B2CF9AE}" pid="29" name="x1ye=122">
    <vt:lpwstr>zq8MUmFC7mSpT7n9+gabOu/vgzVd+maegvx5c8fvC3gi8u4tsYZn2xQDMv72SP55V666Y/kxy2e5ml9sy7dVVdIWlIWB9h3Ng+ks2y+RNMhQ5JKwVJlzvbFMVPCr99ew6lp9f1MAQar9BtGrpWvO005V1c5UbPydtdPTIADFJwtXc+1QEtJOoUwE1IZPG5xZt7ofGzpHsKlsAr4iTmvdR0xCNEbW/0hW14mIrs8j7xVdm48s2kO7tg1vdPG0qfw</vt:lpwstr>
  </property>
  <property fmtid="{D5CDD505-2E9C-101B-9397-08002B2CF9AE}" pid="30" name="x1ye=123">
    <vt:lpwstr>doTm9dbwgPcSAaIECAhpedK+oo+FE1Ywr5/4M+oly37egxxuH6CfuRiKis0aZCAa51UOPlxgrjXcr0h9/MAr8yGMcUJxnkkqw39K3chOgVrtrQnjbScl7f4+RCgUmgsSnT5c7AWDjvtESoZMV5aPaUl/k6E41yEXbeygquaGuqtbb2EOzAYuUnNYKHp6pwELcBz4Ro7TdWCvV0qwkAiEN9oqTy+c9HulOxrAgWxRyImprVTjAfJwODDsmFZN49u</vt:lpwstr>
  </property>
  <property fmtid="{D5CDD505-2E9C-101B-9397-08002B2CF9AE}" pid="31" name="x1ye=124">
    <vt:lpwstr>8wl90AJ7R6EkmN5v00CcqWjIhcmSgyREygsR83R6cyqxnSMC5IM3cgbTS2t0C5DhYccTdgsfKq44pOR+0MWbNXoFpXU2sztFZP17ej4ArOIaPoETQ105JPWV1vMW6+gSiLEIBAkBBQIQS9uA1bgs6SmMG6tqTDDij7XDQ01gFhJb7mB5toiWLtkuPFeB/KidpTZR30FUcYtYojw+MUokuCc0qfwg+fX151woUvXZjPQcncewefV+qiXAO5THcUi</vt:lpwstr>
  </property>
  <property fmtid="{D5CDD505-2E9C-101B-9397-08002B2CF9AE}" pid="32" name="x1ye=125">
    <vt:lpwstr>OQFXkHA0uoLstiJEgZ4ET6zkHHHbAPxes0RU9mcLo15QVurk7oMS2DPdnbN+Ry53mA06/otQlTNOpnwdO0n70XLSC0mfN+Mdssf13G8GRqZoGWiqNpdwW8FYsf2cU8SxJf1fgoPxoywD3Tkco6DvQDCOCTEf9wXndHIOwn5TlJ1yfvAW/zZZ6MCFNMHbHxLuDiwZCZneiv6GOHkAvidmDvwJbYo9s0F/kflE8i8FeK7JCp/VL3mSjA4bOzD2pnE</vt:lpwstr>
  </property>
  <property fmtid="{D5CDD505-2E9C-101B-9397-08002B2CF9AE}" pid="33" name="x1ye=126">
    <vt:lpwstr>R1EUzBPiF/sYJGdGHOyT+Ctqox4jkEFiujDQGHmahw0Ky1AtH2OlyYEPNzSHNEuWd92Wkx8hErVMkxlVu1X5oPLfj0GY59speC9m9LMVgFuEwIaNh3+H+nWd0XPJc7Ra8bcjTxJl8Rj40cGqFet2rTpp1OQDYxif+NHYiuDNaltqA3OCeL6lSBr07b0RAhkLdbKAJe1uRjAZguJIVM/EJaNOnemWOZTGbOmtH6KiNg+FhXt+R63NpzfJqiR7nIW</vt:lpwstr>
  </property>
  <property fmtid="{D5CDD505-2E9C-101B-9397-08002B2CF9AE}" pid="34" name="x1ye=127">
    <vt:lpwstr>qXGgFWnuH892BdYfOrGBf9541IPrG6BzcRTlnyG0c706UOXcAlrzQVWIUq0oVHTG/dVTYPKAX0dvm92kzSZn2A/05LlLEpGn4FCxt+OI5a3kIv40NFEo+709Ho8t6pxD3FzX4HvJXT9KB35hUqT7IYtq3WIHH6xXfNbWrthnWrQwGuymISw9npI96MXK3NHpvoOypFb5wLePAbqk+8XUADB2pgv28ww0pkajG8zTgeh8LGkkQAdbEPg0A/sgP5Z</vt:lpwstr>
  </property>
  <property fmtid="{D5CDD505-2E9C-101B-9397-08002B2CF9AE}" pid="35" name="x1ye=128">
    <vt:lpwstr>lIco2YlV5kZ6XALN8XgxDgbYDuIkdNgybDcRna+x19/r9jCY0+rlQSZ6xBvxE0gqellB8VbOyIpq1Y+8NKbiUfDGBpd5KQ3QwyEMWiv0XJ5r6xvhwhIRh6oTz9MPVRA4FKkwyuwgeFsZ8EzKQWdE9HEYJrgil6654WEKldVIsk8GibYydjk3O7wEJeltCGRcvL210HRm/e+wdHA6R3icp7rHzhj6kmdpNh8zhbO3S6KWPScj1vZFGD+iQdjAWzS</vt:lpwstr>
  </property>
  <property fmtid="{D5CDD505-2E9C-101B-9397-08002B2CF9AE}" pid="36" name="x1ye=129">
    <vt:lpwstr>vgRCrvasmznvtoox5uZGvCSAOAMhe+UnxwNPADFjM7MUSZFB/7gf82CFzGgIHdlBuKG8WZ2+Z3ttZOnbqWSOfjEjUyjFZvrJfjzJmDyD743pTSgIz3Yj66HAivM/gh3DHWQVHLRu50Vfctg+w0fNn3zUg5XaHas5cWYvd8wCfFPp9bowavjz9dh9LEW2T4Wutf2k8yQbA8bT7kgp74mQeXICXlvCB3etJA0rLoO+94XmIeINilHus88CmSzq+pO</vt:lpwstr>
  </property>
  <property fmtid="{D5CDD505-2E9C-101B-9397-08002B2CF9AE}" pid="37" name="x1ye=13">
    <vt:lpwstr>Von1McKr4COVCo/nPjUbwLKnBVokj3yZfsrMnMSfj5HdqhjlRJCaCIYQGmRdagcmKEmFX8h6LD5BawlFcbifEO2zEdYNDzyuqHCKXn2CUxD/59LDyjpk3m8XUEA0toj/XpbHiiUs/vKLJZnF24FESa12Uo4iExiBICwfyofMwBjwKnJLYagIxRP4FFAQMXLBTjnydTnrcCOjj1xlGxNoP++tbDkESz0SKnLRyjQtYZ1pEmbTL0VpETpcRCNvrmw</vt:lpwstr>
  </property>
  <property fmtid="{D5CDD505-2E9C-101B-9397-08002B2CF9AE}" pid="38" name="x1ye=130">
    <vt:lpwstr>0J/XHfM++tp/m0GZVUa9SsX9QsU0JGaHcjzHyrtvq5uFze82VpPyMSepwqLDLqeby36jcY2FMwB2JWGDzuJIDzM/Rph+2hHJBxWfG6ZaAw0LVMnnX9p7tzlFdVR9pMx1CLHtd6VbdxCuvw2Z8DcSvEBjHCWcrnZiofR2ykpfd0rr8p5esWO/zSxAd4ztn6KU+Gn793boF8EbBPutUGqH9qQsLBRU3ptSCXt7zgoedUfPdvJPbFxXF2HEqkxA3SJ</vt:lpwstr>
  </property>
  <property fmtid="{D5CDD505-2E9C-101B-9397-08002B2CF9AE}" pid="39" name="x1ye=131">
    <vt:lpwstr>VitmLhAevYi0IsxmPVGjRF51Gi1hKySd/Ol4BP2RhhsSoR9Nq+4vdS5/VIW6uMecaAqW4U4Qn+0gwr9se8OzB4jfPsCXFCR4/WfNyAoAS7p378QRt86c9/AuPiMz40SOTMxQoEHoi4SDHEl24pkYhOaoW6FWyLZ9ssU9ptKhrZ43G3b98Ka9soxOV1MouqKWJUfcBxXkpnGoj6tHSgs52rWb9ClSJwM5qvNIXUv2elw4+GgstV+80seDjYldBzY</vt:lpwstr>
  </property>
  <property fmtid="{D5CDD505-2E9C-101B-9397-08002B2CF9AE}" pid="40" name="x1ye=132">
    <vt:lpwstr>pTdsDPmHXINZEye6uajA3Fnrpaznlokg+AOfJJAlZe6N6gBKDUznksjcZ9q3yFblPq29PXLJ5NmAFgWdjT/dwxtKqqbA/WfNA2tIBWtyhi90VMRwkm6s+qTRaFu11CrZDB27C9PkuvyosCupqLJCgujMqksRqZZxYZ+WdiOOkgjlNSaLolVLfEH6JbOy4U5fMPP3SHgHS4btBB85TMspR/VgtGNdxbG4XRGTJdcltOjCg8MFH86ypF/uD38Q/Rl</vt:lpwstr>
  </property>
  <property fmtid="{D5CDD505-2E9C-101B-9397-08002B2CF9AE}" pid="41" name="x1ye=133">
    <vt:lpwstr>F8iM/BpAAno8BpPWFNHlQLlRXsFQt6nznyQDb+JM+y+FS5MqlItJe1J8M2Ct5DNDvtJPQU3uQrzTGXNfxMwWfAc1Ls1gLoJtjdy3JRk/2G/sSaH0Wb0NxGQ/tEhQdooJ0vsNSqP5ssFVnjP87JPRzQjEg+sJs7mrU7ctzwhYiVHDAaQ+d0rg2Rc5gjYmM6OkXlIhjeBGPQGLvMq4GoffT1GrIw8zlXwXmsuwQDADQD7IQ8SiLLrRVocYjtMHOXI</vt:lpwstr>
  </property>
  <property fmtid="{D5CDD505-2E9C-101B-9397-08002B2CF9AE}" pid="42" name="x1ye=134">
    <vt:lpwstr>8K+mDiJr7+uv9wzsyZ41oUNiext/QPFlm6a0wOTm5Atvzfs1pvQFTEQc5/Y6mcHZN5MlEhVsd8ufMI3ocUJzo733Lo0Qcrh6fxMhXxEMCd3pCIg2Zm5RnEW7Bc1zapNDuVNTTGCupDG+i+rCOCRDenknfZA3tdrSLp53ohCm3eI6+0UDLwyZpEgNoOqR/a1DsmflzVjFhhzf1BffoU4maeWY7WSqE3HIGWA0+yi8LdMj59i2v/VS986xw5OR7/A</vt:lpwstr>
  </property>
  <property fmtid="{D5CDD505-2E9C-101B-9397-08002B2CF9AE}" pid="43" name="x1ye=135">
    <vt:lpwstr>DrVgLj4hAAA</vt:lpwstr>
  </property>
  <property fmtid="{D5CDD505-2E9C-101B-9397-08002B2CF9AE}" pid="44" name="x1ye=14">
    <vt:lpwstr>fhx1KsylbN/dCMrJDfgbDkldFLxROiqtSq3n7BxoTpwBEadLfIZdsSjHwW0Aa3QcKNcQ0AHpxxincB+26JIPeTIDQRBStJMpVpshnrxApvPYi5UDSzMye/CL4u6oSbv98crzdhrI5LJuga0IocAqOn+RFtCedtwAZVhT4fnYsP4GPSHMmfPyOMr+L54KjiOSSQjw8FrPRHvEyGIhs5VQvnswfSYPysCu6+6GeMRT++JA4odfSMuLfsB1DIs++ws</vt:lpwstr>
  </property>
  <property fmtid="{D5CDD505-2E9C-101B-9397-08002B2CF9AE}" pid="45" name="x1ye=15">
    <vt:lpwstr>pJ+QCkdVl7eaMZ22gXdgKuO6HEsYvS5mnygpOGSw3Ta/5pLdhONptqdlxBP+DJR/BNY3X/ZDiRKsl6KoSMn6Mk09YNT4WbTzuuLVRO9PqkZzyct6xdrOhxYhBxO/Izbrie4a8eJhPjGsRJL0CC4wb3ErspWcXVGk8bZGMuLMwKry7mjwfcsbO0DPUxN03TdTzWnCCjnNbn1JhcKxaGT9f7R/IxxiyVAXQaeWqQFgjmLQdA7Cpq6TFJXtXzXIAa9</vt:lpwstr>
  </property>
  <property fmtid="{D5CDD505-2E9C-101B-9397-08002B2CF9AE}" pid="46" name="x1ye=16">
    <vt:lpwstr>3cav0hoUGhqh+S0X+Zt/cdxxVtewYCf2IDrZUIh3g+b50dKQ+CGCTtGBX+C2jIdVSgYRj0iIvppjcwWKGYOBdF4C5xsToDlqRuFAZdn7LBKo2Bf7Q4uw9AOHQphwi367JJL6KZxQQ3u4TEtUx8Njg/vbZHg+aApDSGDaElNedI0ks4bdeMbqVjM8j44J1aDfX0y2Vy2v55hncmdSzKJl8ov04ddQEq1/ecjKnnnzry1jBs8kp/WKD0KjWagu4SR</vt:lpwstr>
  </property>
  <property fmtid="{D5CDD505-2E9C-101B-9397-08002B2CF9AE}" pid="47" name="x1ye=17">
    <vt:lpwstr>pZrUpBBEwjwAoNwYrp9RYq3T4Yr9r1C5HVLptDAIz/Y3dPLDdzUWJOWeb2LMUrLVdprJe/ctgU3pTC0zl6spmS6O3m9MbWKXxwpM/odFiiSJ1Qmi9FhC72WJCNo2q3tks/epuNT71jLF/FDGg59Z0oedbVZILG1kcJ9p8jVFlR0Gqse8bwp7tMtQNASIFqH+Uf4I7/etPwoBDT4YK86nJYKeV5DoD/UOLHajusSOwtolUYbsO7MWSxPidnqSfkz</vt:lpwstr>
  </property>
  <property fmtid="{D5CDD505-2E9C-101B-9397-08002B2CF9AE}" pid="48" name="x1ye=18">
    <vt:lpwstr>jgXi+sQ2D4ud8BUPO7A0JmJ3YH+Yj4XH376BVlt67AmkwXajD6TlOEdmXe0zIOlrgId70yCp0urtpDeKYrzaSGNHHTQETGPsg8S9hw3FI9a39DqqBa4KAmpVmuILBCmFmgpWiMS+b4W1yqVsuLVv28qX1Kzub2t8mThBMC7VvQIxrILLqKE+Su+kaE97O7d7P5j4Zo9ATOguwRbh2K3+OON+SE8EmwBu3bWACgf74sx6pm+7L4PDql9y74T8NQ4</vt:lpwstr>
  </property>
  <property fmtid="{D5CDD505-2E9C-101B-9397-08002B2CF9AE}" pid="49" name="x1ye=19">
    <vt:lpwstr>zszllHLWZjLTZYwRBUe8gSvroafrUsOiqhqdIq+9qH+nvTDRZH+VYSz+pBA+GvLQQDGEraH56xvitfXdy33OQxXUMcw6XvnxBxWEaW3V699OrdvA9G1Wis2nU6wyCPd/cpJlNj00e/eQ9FewsB61IgV/oqtFIwtE5tb6l+KEkl4Z/eVQ6N9/fU/qhbgO1sau2qKCnSoGRy8WJQvmhPvcOkjMXZwAqSt9pZtYCZdYf35LzbB6srmwKe1irMszjBZ</vt:lpwstr>
  </property>
  <property fmtid="{D5CDD505-2E9C-101B-9397-08002B2CF9AE}" pid="50" name="x1ye=2">
    <vt:lpwstr>Fok9/6VIG1zcNXAEOgHO82SMlwhzQeCSf2XdYTTrnsCA9tPOtROEd1J5AotwEE9ZZytOOlFlFiltgNRCvCYbrYi6UmMJ51g1Bkydn6OVoKMtr7i4znbnP0oiJv4gp9+nU7asZc49Ki4saA5ffIAhrTLy8JyEfdPsWXv8pjXMt8GAn21ywgB2nQBLjAyn/mnQIRyk/Lqxgqk7KT5ovOLleRdaXbMvoEDPfgVxjSM6hbDHwaIJ75IEJ+Aepxb8dmT</vt:lpwstr>
  </property>
  <property fmtid="{D5CDD505-2E9C-101B-9397-08002B2CF9AE}" pid="51" name="x1ye=20">
    <vt:lpwstr>8pYdT1/MNCoiGNQ7+0pFpg08LgXwsgIRsZu5UvlTk3yRCuniRxjL3H5WeF83mqes8y2KTXfdbcLmRg64Ynhkapv7a+ISkXDPwywwOBLuxMvJcgbSFEdb5W6nwf0a7D19TxDK4XVTEydid3lH8y2P7zWnRqgcFbCXxEPGrpQxa+0tOBd9PONsLqorvNT/5knmScQ8Wmzdu3nKz4zvP29tV1k8NDoVCGVzA+pPVL8SG4/ckJalNWoepIBff47dQCq</vt:lpwstr>
  </property>
  <property fmtid="{D5CDD505-2E9C-101B-9397-08002B2CF9AE}" pid="52" name="x1ye=21">
    <vt:lpwstr>GxDupK9VZ7L5YSNqmeNOulPOqVlRdJIo1wWNXvbXTxClgUI95ifY4CO2MmXKjykr9rlhzRjE/deOYnG0NBVrOgGyhLKjvZac74wyeBJxkd7f1uCFOjlftvagc9KIF4ZBeOlqTTcwL0cojZwyI/HJcG9PYB+f5qmk4wgjOJKBwLhyCvEi/mpm6ARrHRb52afbhvdwhKr108APZIbuX0QrA9uzjxcfysArnoxBy0lOuUDG8QLjUelnf7p7m1p3fjy</vt:lpwstr>
  </property>
  <property fmtid="{D5CDD505-2E9C-101B-9397-08002B2CF9AE}" pid="53" name="x1ye=22">
    <vt:lpwstr>n90fB2hxLPtSy8i94H2Ll9JXnH17HHPuPgo6DKQ1Qa5t1BSqqb34hFJK14AsvjpRyaY1divFt1shGIgm8o4AmaXBUi6mfkS/dfOt1g4h4uLHseXPCW4vqBt6ntnx8Ty9iU54A9299srqf3kIWTiDYGVdTYD6glZE8gzBjgLSDQk2rr+splD7TSE4V7TmWbjqJHEXw1swXLD6+0imEES2OtaHxpW/i6VWfCHqIum76SbNvpHh6S4i+mvuB3XaMrq</vt:lpwstr>
  </property>
  <property fmtid="{D5CDD505-2E9C-101B-9397-08002B2CF9AE}" pid="54" name="x1ye=23">
    <vt:lpwstr>UBx5KgPrHykWbS+sww12Y/E9/e1c7RkQSCkdwEkAbewKAmgHew0UXtweZwGpewpC1ewVo2olu8eVrGUdKGQAmSpx7X5m2aF/8obIE4PgIKx4cfZDjI6OCWqW4G42j7pdmjU/I0aLCHx5oxz8nQI3Tnwun4713XNeAmZdZaJunGdXzv+Th5yxFs+vtjy21dM+B0Qzr0FLcSLjbnfWI7EUs17ggQPw58YX3jzDtvjeyhOI8a0rADMic0Zq5MEssJx</vt:lpwstr>
  </property>
  <property fmtid="{D5CDD505-2E9C-101B-9397-08002B2CF9AE}" pid="55" name="x1ye=24">
    <vt:lpwstr>2f9YRT8ZW5dlEKj3pp9VtLKEcAx2AF5B9ikwfH0Slu7ZtOC08wlL2FF2JT/hhe1P/iA2yME3dThHRgQ052E/Kwb3MmKf7O/QMIzcZfhWavqmz3lmMYHeX+AZiKPyaIEvz9SHUMImRdPRU4lNXzGRWwgLs3zPeCjof3BGibnAwitZ8mlo1nROJJLqVarFboFBJAQLnKq1YgQaYDnKCxqw90yH17sJfw+GnmharNtogX/TaVAkIvv2VWNqgjYtyyT</vt:lpwstr>
  </property>
  <property fmtid="{D5CDD505-2E9C-101B-9397-08002B2CF9AE}" pid="56" name="x1ye=25">
    <vt:lpwstr>BbP8+4BJGPYfH55htjvPeSmQcsLX1fRf2xJVbbCHKaqYWoRH1ZUKJoy1EzQxa1ULoEhPBlq+u6RZRc79NOuLQ30pV6aI0X/P3IshmuhGn4LXILN5+k+79bEjuqvxAMZs7j0GNYb19nfUG3IFSeTWlbLDepygmkNpdcj2hzPZGVweosXRMl5Ep3qD63VeXtdtmdPpvY6IPjxcJF9KHr4TjtbL4eX19lyF6/4M+PUfwH5yVFMQtUfAS4LyeVPQCD9</vt:lpwstr>
  </property>
  <property fmtid="{D5CDD505-2E9C-101B-9397-08002B2CF9AE}" pid="57" name="x1ye=26">
    <vt:lpwstr>c6pKGo5gueeUxfTndN4oEwi9+z1tvzgMl+SCpHcOGtXQvbjgsS05gNn/n2A/CJ+/4zyCJPU3pzduFE3/rdngCTL0psZYTKIcw/39r9qaztzgXYFMXRFPOvoIxrLPHFrC97Lz/Y3NNm2z5YmW6Nvq1S9dkRmh5KKlGEtbHhECFnAl6zhuNsuw4bnY326eePamMtOg77p9wO+/GRP8H6lOY4WvCCvKhxQB+DP9In+rTRQ6l+VfHkF+2e7Bnz4efEC</vt:lpwstr>
  </property>
  <property fmtid="{D5CDD505-2E9C-101B-9397-08002B2CF9AE}" pid="58" name="x1ye=27">
    <vt:lpwstr>DbRIHZv80jtXWAqz0tzQrcH4V6Toa2C3hzLs057IKhpSffdHS9s1ctNNvJJuP1ZR2GQEjX5Mmf9IGjF5BtdlZe64cpwLfzXAsYCsfSeePELWyBuvpONtet1rda0tspTDIQ70uSs96YKfPVr44zyQ0cD4nIMHnakrB9zCF3VzBBnwcbBSIvfobZQ2F4o6QLF8gLhaYAtYF76V3ifXFAa9JTck0seR5ilyVgxJ/vloimLWSsRMdig8q0eiivlV8+P</vt:lpwstr>
  </property>
  <property fmtid="{D5CDD505-2E9C-101B-9397-08002B2CF9AE}" pid="59" name="x1ye=28">
    <vt:lpwstr>utvSh1WPya+Mc2yAS7CPfp5zwsBt285SGVgO+TgXjsm7DR9SGxlTW5SsNYnsbH0+7L6sxp018JYINHGSWXxeDXAobmCyrPGIJQHQFDlEP5Tx+MdINNEWynSO7EmVFBuC4lr0nowZDzEwPDA5ECxBkjM2dxOM+jeqU9YvTM/Q/HWm+nCniIbGkaDQz88A2i8UlZR+YWZTZvpPLl8W5zM20EDsiHA5yZ3wmelkoJsGe2mLMDfCSODnqhP2FwDd7xi</vt:lpwstr>
  </property>
  <property fmtid="{D5CDD505-2E9C-101B-9397-08002B2CF9AE}" pid="60" name="x1ye=29">
    <vt:lpwstr>zOTkFtGZRxrskGA6a97kCOhA0hMGMbJ/CBmzSgy/3NzqEoRq+Xd2FA09fXE0VEcM2RDt9f/XrbuD9zhO4j5l0GnbKp2MzCDi/g5zSXOcuEI0YZTQokk0WzT/JaVLi0VV736llvsiZxMp7H3y78C39rEzcVcFoSTZgfNOWM2aSzYARs3cgU3m2DyniSylXwEzrnluR7Qi+ACKj2n4Yef/AqCO3IfiR75sgdLDAN33cuMgIiSCAAJRGkcXkzbbfZT</vt:lpwstr>
  </property>
  <property fmtid="{D5CDD505-2E9C-101B-9397-08002B2CF9AE}" pid="61" name="x1ye=3">
    <vt:lpwstr>SOm0kGKrfnwPVL8OLbQ7Yi6uFZOoOl8vl/n6WTz435hDisVOUbPnPpa/KnQzKI5L9tosir40iXSFMBQWDzzmWwYIaqORIKMad2fgnpQMKRJP+BUcXFyquhXQP4xklH9FKx2YLfDN9yzyeLexndphNVHnps6cCmhdgSpEPvmQT3pEQ8U0WiOfqTzeL8NZQH21HDARh9zE9jcuSvL84womocr/Ny2PtiNtaWNli/AfR5goDBytjqzPiigdnano3OP</vt:lpwstr>
  </property>
  <property fmtid="{D5CDD505-2E9C-101B-9397-08002B2CF9AE}" pid="62" name="x1ye=30">
    <vt:lpwstr>/Z3I9xAZB224TCcjE6Wv1sQaX4atGB/AACtWTydeqtDCmZSfSe8jB0yeyO+yxDrmvDF7l453qozj54bVJGR19BoJcZXeGzoKV9qu9hnN1zbWoX4scW3FlW89NWgjtzVTvlrOD1HmrG6+L0B/zKls79ZHkuqVgvyZ8AXMS1JD+wgiH/LB7KRDvCkZVcmX6K7pM3vJBkRz3dgtDGQeLOsJpdOj0bRcMi1rrxnuqrqO5jjGs6Gim7n1wXR6i67lhBf</vt:lpwstr>
  </property>
  <property fmtid="{D5CDD505-2E9C-101B-9397-08002B2CF9AE}" pid="63" name="x1ye=31">
    <vt:lpwstr>JvJ+EsdQXBQG1tzDRe/LalVd9HRjJVNvRMM0M9o0BVJZijSFOj1RDXC6OvbM0rP3BNozpcLB4WQm9Q3zmi5KgMrJ38POoBbt/46QrzO+Jan2m74PVwuaFbvBaO6YNNW2lms4hduouo1+jtyUxI6dYVl1qofqiizPGdMHtan3wIe7sYcf+8Mekc8F4qWrPk4EARgZKO07lgM0OVGQDsASRwXsB5oH42pRlTrPSEKbhAB6gnkuBIHedcEnNnboKK/</vt:lpwstr>
  </property>
  <property fmtid="{D5CDD505-2E9C-101B-9397-08002B2CF9AE}" pid="64" name="x1ye=32">
    <vt:lpwstr>UeGOzVFMy1Iw/bK6OpGKH2klr/hPUzz0gg1Wmez3N+JuJ0jjz5nnxSNHKPiikV8un0B4Q9ZFRp9nGVrYDSfCJpOvf58SsSZTak9gStC2oaBUS6HQtLYWYrH8rGkEzZUb+RnfatZ2U43xEdiLKMMjskDYUrKTTbEM8v89gFPerbGlHbD/vDfDHQVv4H4S2dHdCvuigNoG9SRx74KCbjcWNdClzDB8UadLRMPhF/QCWbiLfmYAEec4zJNO+GppNmw</vt:lpwstr>
  </property>
  <property fmtid="{D5CDD505-2E9C-101B-9397-08002B2CF9AE}" pid="65" name="x1ye=33">
    <vt:lpwstr>d2mNKW8vsLLQj0wo9F6H6p9PIxVsoh/kqTlLpB1EX4wyBYNsw6Qy7gVJR0gDlTgZxC24CZCK+1HgL1cfsEtfm+l84vi402w+PrzHsLNSXzA6g0uGPB9W3nm5ArKSJhctS18EiTT8p8WohdPOx/rmHb5Cu6vlFfwh/0wLVR4OH0i5f8CV4aYatMKG/Pmn0Pe8AeWCCFxSjv8uGZInt97bqUB/utCHsuh6gnAkkRyxZjSCJsOLBmxL2j2t/XsOGd9</vt:lpwstr>
  </property>
  <property fmtid="{D5CDD505-2E9C-101B-9397-08002B2CF9AE}" pid="66" name="x1ye=34">
    <vt:lpwstr>dd/AdTFAj6zOv2ARh3Ugt6poETKpvo+PUWp4WrDd1FWsgTEWP1by9MfGIWNnhERJUwDaqXD69x8XV2eqUNVw8EBjx/9HkHdCTPUeALF+1gWp4osrzIv74w/EYQQX7x+E27H0aqZUqtKs5/pwJVziC1yK9ilTRJVkt8OjmSTyPPUK/kPntnZb5vjhl962jmBxsvy+xe0sgWgGm5khzu8iCwuD9WxWnHs4UZ5D1vHADSkl/dYImrkkeQCY3vyqJ8w</vt:lpwstr>
  </property>
  <property fmtid="{D5CDD505-2E9C-101B-9397-08002B2CF9AE}" pid="67" name="x1ye=35">
    <vt:lpwstr>4XcOgyCQYGpa6kP7tG/UA0QWrEtJCYdcQxmwJU7ow1GTCZZh/1Vamj9zpult6lu7z4rWCTHvnrgI2svnsPwrtbKHmoCo0RrRd33NANYGbXlwwxJoyRIMbBbWA0u0TDA2KU29/Sg3JBpcv4QNPg5eb5zDfDmRZk/TLx9YvlJ/Z3IA5cGnlba7bvXHrroWE+zuF/LtoYEBmgom853SbL8McfUoj9xGjgQzyUd0f5+54Yx90+3d5NOc+ulzEeb9Pdb</vt:lpwstr>
  </property>
  <property fmtid="{D5CDD505-2E9C-101B-9397-08002B2CF9AE}" pid="68" name="x1ye=36">
    <vt:lpwstr>i2ZdIMj140LcGCUs7glQzsbYXeDRYT0lgJyrqJ6tJd7UGcD3XlWhC2O9Po9nqWsdUMj307xtXvJGG4+/dSZRpcYWQRPXbhGyumPQ1sQVjW9iFM83AkYWjOvbQaM+UPis+J3Xh3CDaEg9DfRhbgE2Pd8qvyWt/lwE2rDfg+H68DH6fMpdKr6AJXV2JIm47jyOi8TwlQoMtNdKH5+6ylD3yzAdKpE9FgDCU8BP8oq/YdL1wfZ6v8deFnR/6oeYpGt</vt:lpwstr>
  </property>
  <property fmtid="{D5CDD505-2E9C-101B-9397-08002B2CF9AE}" pid="69" name="x1ye=37">
    <vt:lpwstr>S+Ybuz3tp1KAw4kMx+TbNVuWAEgChQGxmrPWLkDbaJipWVAmIVeqLDEvg1KJKehHIAOzcNWoBLBJi4QE5XQ8aa0lBJUWpMHoF97v94qL55gXgkumgOqZL5oU1ES1LUKQBbBenx1ZHeMYC8w/WQeDd38UWZV9X3w6LIOpouD5ryR3ZYjE3hzoSqmpa1kDbJ3VTZdaxnqETFqElh0/JVU4TwIA6PePBGtBlQjNfaViSfmgQOYMoYCja8qtjV4AEDs</vt:lpwstr>
  </property>
  <property fmtid="{D5CDD505-2E9C-101B-9397-08002B2CF9AE}" pid="70" name="x1ye=38">
    <vt:lpwstr>kwbomLNpYefoLVUqjoCjSTGy7bSkVCkdx+gzcVk2im8WkrPamRdM4Fk0po4RpYzFmTztz/FerveDKopfiichSUFUIIGWxFib4BV+The0wlyVRHjiVvWM8vdbUmpyFH9MF1Zlx+Lg57llnYAHdWO5+bAYY+zqmrHGNpLTPfc6QgssN4k2TjckBk1uee3RDBEdf4gNCb5yNeemdee6iAgsHoEst8EG/QRuywKTjFJq+mGTp52SMWdS5IPk7WZsdUO</vt:lpwstr>
  </property>
  <property fmtid="{D5CDD505-2E9C-101B-9397-08002B2CF9AE}" pid="71" name="x1ye=39">
    <vt:lpwstr>RXIIIQjPuZHor+F3TSnnatAxqHJcOy9e4tjmHI04cUAjihuTXuhujYYFWdv+nZuDf4mfA0/sml4teIda+gVNxcPzRnyLA0f+3d/+YvVBKCUg529PMKOkSspHu55KQx8aoPcF4NaV2NYpW9lnmxH6uic47zLTIaCwxRyee/malyO3Wv9GB2X78+9UDYg3baolfBcozg9HIT9zY6XNub+W9vbzNEuy4kd1hrBl3wRpRn7wO14QwFD+uVmVox/wb0c</vt:lpwstr>
  </property>
  <property fmtid="{D5CDD505-2E9C-101B-9397-08002B2CF9AE}" pid="72" name="x1ye=4">
    <vt:lpwstr>qP/G34YnEOoBujsYrHi7KDlISC7cC0It/qkBkXRuLVh6rWOwexBpmjk43nIYzP0kMfvVcpSrbFp1xwPvDuxrAan9yTCJCTTJaklrufKNBjKc02vTs6cPjyNRpjZOac50CePoNMeHmH67UpaPb14gDF9xCIl+OiflmEd9n0uAH+ooIatISk6YH0EpWUrtR/FXTlPlPPIOQGTIGIKvInBYHGvgV7CzxKY51KNTH4xjEDIZLGscmOdmjgFRaI6A5Qz</vt:lpwstr>
  </property>
  <property fmtid="{D5CDD505-2E9C-101B-9397-08002B2CF9AE}" pid="73" name="x1ye=40">
    <vt:lpwstr>S/15X2gClFKClLNivhcWYuuIfsM5sXvKkV75+bD2jCBDCqk6TFf8XPjSylW4nkyLFkTZsXwWXcNgD/sUZdNFTGcC5tWfxThg03wcLy8ga3qRq0c23Yl1nyDmlVw2+sXOpAfS3gj9mJuWseI9iQ4+fMQIWJLANyW4w3v1t1ZfKFC2DZvVnkOHoJpv2C+h0fz/sUp1DX8UaQ0lZrFUOyFx+mmipH4c6I+wpzRQaZ/VJ8avefdyCPb2DbLbJozn9EM</vt:lpwstr>
  </property>
  <property fmtid="{D5CDD505-2E9C-101B-9397-08002B2CF9AE}" pid="74" name="x1ye=41">
    <vt:lpwstr>UFKR/pOFjGQblicBOFGMR2De/mbF9TM8xgGJi0slqFRGeVjfECqxNyRPTauUlJJhV4gjx1xzwKVuymXQl+30M0GOzjPDg1jxtvk1dj4VcZ5OViWIx76pW4t6hetdrq/JjJb+sFUE+owuqSv2wxCECnbSTwoB++6qekA7GtArBiIyQVe2oEetmKsjQjDbVw2WKdf5IVPwmk1MNx0ie+AxM/gF+b4tQ2Vi59Z81pmbAKVIXIB8/Q719OE/5QV00eA</vt:lpwstr>
  </property>
  <property fmtid="{D5CDD505-2E9C-101B-9397-08002B2CF9AE}" pid="75" name="x1ye=42">
    <vt:lpwstr>mvlw1UZX/JKWpJTCon9t1NlLB7NgxO5xG5X5+kQuhUJQqD7oD5+KgQb3644JqwChW+lsrG0Hh1YtuQc+bpwuyZgP1ZAYjp6JciE1kFZUoSlEL05QeLwzObqphlH0V1bvyCFIvVU3kc55+HwglOV/Ja9Z/dn93PA7bKQUKd6lWrKJLfvRjuoSPslQSqtDT8mlYuKq/VhrTB21lEbZPakRbQfEfDjrMP7lIu84JtOhnBOJ0CnGHSfIkTv4duXYdCw</vt:lpwstr>
  </property>
  <property fmtid="{D5CDD505-2E9C-101B-9397-08002B2CF9AE}" pid="76" name="x1ye=43">
    <vt:lpwstr>Mtu1pnxFCqdCwZ3JvL1LTM0IywRRgws0GAQkD5khGGdfKRzKP2aX/4nrxawd152Sd9I3hmafaMFxHmfABqcI254mGf7+CGWOVcllpKwSOi+gb2vvLvcbcB+F9RCalpYUG2zfdWEp3m89QPwi4cJkPeLkh2yFjSMWrnUYqrKJT57barcfXOfHsz9va5VGbPDyPFTXi1CcaEUWinZ8eiTTvpGdHMiFCJ1/9oW+JL1GIAijpzU02oDoE1A+1Wa9xxq</vt:lpwstr>
  </property>
  <property fmtid="{D5CDD505-2E9C-101B-9397-08002B2CF9AE}" pid="77" name="x1ye=44">
    <vt:lpwstr>Ut45nafMmIB9J9kEsPzBLg5FJ2k649odDRN/zBAvVaczvC7KjRZrPp+YjB4dR8KP+Ns3qw6y3xNJrdLHiOzC34mLPgMN0+vyIPIVRiG4YqesCU1slPAD0WbzeqT0ztnqFepXn1CTrbrKJtuDnrfaPCinc3o8MsmbJtUBUZsHUrKDhWD611Oc8MCkQGzMtSz6I2M9rqA7lOaNPTU7sfdHOPssLC9pFInrVaOx3f96b1Wcp5c/0iFFwEeQFgakhsf</vt:lpwstr>
  </property>
  <property fmtid="{D5CDD505-2E9C-101B-9397-08002B2CF9AE}" pid="78" name="x1ye=45">
    <vt:lpwstr>/+Yj8PspPRxaaKWPp0qw1wbRvbnkchQqXaZh0GUSApDANZKjOiU+8yTTBL0Dh626Jxrq/QO7N5QXn5BeUk6kjGX58GLNtfRNEDYkBtDyt9iIjBfodQa3Vy2ieSWTqijFCtjHlP7zbH8c6NQogOdyHy6PVf7XNp9lmcxLqmG3HpKBeTm++SrWRMsoOvg8rYLxj7EkABvGbAptuZnjBGqZ3ocDTeDY6yQaEsclZK5SLrWxLcJFMNhRrDcHvTpH17t</vt:lpwstr>
  </property>
  <property fmtid="{D5CDD505-2E9C-101B-9397-08002B2CF9AE}" pid="79" name="x1ye=46">
    <vt:lpwstr>iyOCS7uWCTHTQucc0/ZXWKPZJozreGPRjNiABErXOOU5/rIyO6enT9jgWZt8eOxZWD74NPdMS87EGB8z18cFzz/W1i9B7KmKD1PksAhJ6r/cZRDSaR5k59ZPNvtDteOtNQU0wdNTMssuKSr1JP5CQ2Uq8mGCrOJYtwHlVk2gmyPALBXMj0XpISFFX5cUrZeQ2BZ+L9bIPpCvKnC/ID86sQoyK20afn1m8sXcDkfmHmIAZ47xzZ30oT7swjQ6lt2</vt:lpwstr>
  </property>
  <property fmtid="{D5CDD505-2E9C-101B-9397-08002B2CF9AE}" pid="80" name="x1ye=47">
    <vt:lpwstr>dFUny/SqCHcKslu9w3ijDp9mOp2oLnv9x36UrLpn2Svyd23SzGs+r56hO82oEqAYbS87epGD3Qc9PbpYPcaMJirj3Xvx3DkmZ6HcNOoSs1EEyrBMIr+XcvYy9hgb+pxl0tI5dXkUNuykdUshyvwYDz2cee0apRGL7/NUlhWtWoc5ICfQkzw/PuJIPTxqcT9hkpzpr008v2MUSpEM6toG9hjwdogjFWn3rBYWKSXclkQJaCy9UNx7HzPhcnTR7sR</vt:lpwstr>
  </property>
  <property fmtid="{D5CDD505-2E9C-101B-9397-08002B2CF9AE}" pid="81" name="x1ye=48">
    <vt:lpwstr>xgcNZr0nWIz8O+7S+d5ceWtoicmhi4useXxoMt3J9buCsECvwg/LIyvTvxgXenb5q12v3KzAYD8SQnyzb9m36bzGtarv42fLGFzctXLB1+hFodSnUoymy9ts2mHIkgqrwwXf6AEqHxt67xYHWft61D032cQIod8xDeH3ZZN3Q8w5qYXvhtFAThu1UcZ3x6tzYpeFBRNkzGgH2wG2MY0lqcLepn3EyROOFWyglKTFwFH2nOG4jvkNZQkLvsfR62j</vt:lpwstr>
  </property>
  <property fmtid="{D5CDD505-2E9C-101B-9397-08002B2CF9AE}" pid="82" name="x1ye=49">
    <vt:lpwstr>BbSAR3WGsBhoI74YtciA80Gik4AIi2VzPAmFdlx0tFWWz5et7zJqUjNHQTOvsv8LTIQV6ekylCfmZFT1dA2DN2/B3zavzxWLwlkIv6x10LqmFqjB4esID0DVa240fs0zKpxP0pmPGKfJAwXFm9GPzqi1DZEJfPEluWKeiH8+eSKhlVpYsCBKVq9q7+EvElIKX6NNfRpZD+UAPpxIGHQ4XwhLdECov5iaztNPzeWMGrYhDCJkJYVxwEHSrFx/nlb</vt:lpwstr>
  </property>
  <property fmtid="{D5CDD505-2E9C-101B-9397-08002B2CF9AE}" pid="83" name="x1ye=5">
    <vt:lpwstr>VRUo1xb7zJA6Rk4FHmqCwaqor0IwBFte7i3vDKUlNmWZlmZcXbhpIa0kCTfK6sDB66Rj3aOghKNGHdWkBAzKpsYcWQ76ljgeqClsqxPxE2abbUaIPKfmoDCH3+2KLU68bIOM9+1598YtsETOx1MCSfXf/1PtHnYBPNJHSzshSi3QIl0lOsQxmctv5A59Ca4MTGiKn2pBK0K1bHxkzU2PPA0r1N4ANzl05IZE7gL+6McfzlXdqkM/t+GjQND5n/S</vt:lpwstr>
  </property>
  <property fmtid="{D5CDD505-2E9C-101B-9397-08002B2CF9AE}" pid="84" name="x1ye=50">
    <vt:lpwstr>Hrgkf+8VEjF+TWzFR0Ugkm6hqKLYRQH9t2B/HBTKoVve2Tse9Z9hg4fcgPMPrNkVnpF3SyPrGz4JWL6daFlsWIrZLC030aqjzNqEufujU/qfEZm1fGw94m15qyaEplUHMgpMDHGFY+wVicaY8+FZJbnRheSV3Z3dgmXyBG3GXGZbhcDF/SJ/5QGn9eBzumQNjz45PbheC3CC7FoayHpwszYiTX8Vf+bT4znPHAI5MVHuyeEHwQwv6fEFtsOXClk</vt:lpwstr>
  </property>
  <property fmtid="{D5CDD505-2E9C-101B-9397-08002B2CF9AE}" pid="85" name="x1ye=51">
    <vt:lpwstr>A4El8+PnaA2XsnKhj+w96SmV2SDgt8ytUJ2yNgly+paMRtiLBnpo9Vrm9y0RNlBBJM/AhSdpN3n3sP1wyvDuNxJ8M5sg3ObJWcoZ1VbD4q0q1qKxI88qK459OkEenm6qjcgCxzeliEm+cmx4HAXdmjqAL13DV9hDEzYukplAVNr/0cBlYM2C07dw6xweshID41SN9sucvJtUKa0Vyz4sDXp43IOW9OISTrsALHwdWg9J8UtHkGbF0eTxy8r+t1a</vt:lpwstr>
  </property>
  <property fmtid="{D5CDD505-2E9C-101B-9397-08002B2CF9AE}" pid="86" name="x1ye=52">
    <vt:lpwstr>Ymbm1y4V3/mtyG36u/5ebkFSePtKNECt09Th5OTJv4GvTYHRKfNjKMMBqkGLV6nB64358V5TRH4O1jyX1n0H0AAdBG9rMRVnLy4aofAzk13DL/wWlHhAtOroPfvlRSpJi/8fJ2TH8lao9NixrGO74b9PUn+0VaN3h9erCf+AeFFW3e4ctiA6QXpyBFJd09k4bOGxNdHQ3nspMpPJ8NHEr5x+hSzdUXuzV4HPUBfu+hCE94xBWHcG3eZzQE4indI</vt:lpwstr>
  </property>
  <property fmtid="{D5CDD505-2E9C-101B-9397-08002B2CF9AE}" pid="87" name="x1ye=53">
    <vt:lpwstr>sIT2r70y46NSoyMzsB4Glqd9j1gCheTstAx/A8gZsX4dftvx+/XRYMdSgNQa+ahtD12qzCn34l0ZB2ayQWXlf7gWVouWMfFfjxJZ7nQ6ENYIdBi77UEihY4kdv1XCCvkbLiIvldfyng2pGvf3CcBxmzFIoLFkFcFzLWgC/xnI53d/360us7QXXEXBtR5MFqSg7JT4fppCjpKVGH+fCfhaGLmDH9OgxbYNrhpXufTwbHfPOO3IAipCMw5mPwyfUf</vt:lpwstr>
  </property>
  <property fmtid="{D5CDD505-2E9C-101B-9397-08002B2CF9AE}" pid="88" name="x1ye=54">
    <vt:lpwstr>0B5LLScmLxBbMTMrDPmGBsqLQvUXbvprtY/t2OJm/mo/5i5ZldqXVHbrMqpDwt2Y4mVr7OiGcnthj4vql/iBTa6AOn+f5cUdvy3d3osvIMoFgdhc1zSBYOI1ZykDZ57FAN8B1SFzF1E+GzxGHQQcrkld2Ou5I4Q5LZzflXf3j9ruVs0WrjQpqit+K8Ux7Yru++BqTHoILBjOH2mICeuTIgRX/tTpUOqZPDe0Rlsci6EgTExXKWVPuI+lXHcqGIC</vt:lpwstr>
  </property>
  <property fmtid="{D5CDD505-2E9C-101B-9397-08002B2CF9AE}" pid="89" name="x1ye=55">
    <vt:lpwstr>od3Q9aWoNFzkCRZA6e/vNOxL3uWb4FargrYGpMbq7W4UKPMavyFlXGphsxaTw1O6Yu+pQTHizbEfMJcbCbiJ5fLq/OBkMuZveId3opaaDw6Z84FznbIWi+m+ZKR5LErSBbH5/m3clnUWkchSir7Bi31vXUueVv2AM1PFKIxD0Izxh071apogLkZZUSzlTmINIUi7Ln3WYChF+Bvhh2WiSqc9Sk1I9eKqsFCDbTn0duWwk5b6lMrMG6lPKmOx7Kb</vt:lpwstr>
  </property>
  <property fmtid="{D5CDD505-2E9C-101B-9397-08002B2CF9AE}" pid="90" name="x1ye=56">
    <vt:lpwstr>X1r2XgGKCKu2qE67AhjGp5kHookMz5fvWoQGtXbrfumWZLJmgXXJdvWHGQIh4K/jBzk6/KH9ioCHyOBR7XYUW/PncxPus7eJs9IDb8FJbfHss2cEGbZWiWBBEUjo4hkPDa8sPxXF3dm+dzHfeeAI0LC5xqmJn1OWQGpnuCv1oWY0p2SdeRQVVx9xA//4iR/rg6bSvQ/BEuL3hDkT04uwjrfUaG4f+cbSUKYpYOcaHdzEGmByF8590UBmnC9e5b/</vt:lpwstr>
  </property>
  <property fmtid="{D5CDD505-2E9C-101B-9397-08002B2CF9AE}" pid="91" name="x1ye=57">
    <vt:lpwstr>V7s2xA3yEpo1+2UhvJeuLTew4mgvIhG0LwserSd50ZyUnKOO94kEdyuDalA2K5cqmHTiP6Zo2OkQkMxFbugjEUeEx0y4I0Ml4Aub/pIIr4i/FmxaoUkI8MbD5u+3v+K0wiNQv1s4ou3zTqoYk6B0hR/xKK/uc2iW8uZlh0R0ljvSVzdKv8uAVUjHGrFaMuDYc5MmMwx71W6ZPQzeI8WtcXvWwWLQHhB23zEvVsSZ0Za/93blAGJUv7AgGG6gZ3T</vt:lpwstr>
  </property>
  <property fmtid="{D5CDD505-2E9C-101B-9397-08002B2CF9AE}" pid="92" name="x1ye=58">
    <vt:lpwstr>jbPaIBUat/VkePr9qmQW4J13NvfUec5y2G1eM9qRW7RbwlUVZlofwyZWXXd+/daVPS11WX4X/Ah4javRaDZcvYVbD64OuxaD54n9CHZR2NTQ5CI1e64U2qqaab4PFwES7OtNBfYr5A08am4gmi9ji8sMi2SSih/RASX0Rmdur2zSBoQ9qMgF3TNjRWz0NIvo/IhOfzsii/tO1r+enxzNSAaCXPdBrWbujXp6MxDW/AKvYSbYF2c/qzIK1jIiti7</vt:lpwstr>
  </property>
  <property fmtid="{D5CDD505-2E9C-101B-9397-08002B2CF9AE}" pid="93" name="x1ye=59">
    <vt:lpwstr>SNCIJYvNY78z8W5sAqVWhZVDYgU9q4/Bkb9+N8K837t2xpFz2fRiC6qfgBKTigoL0QdUE4FU09lWLYoiQz3hxn3kkHt1r+t5b8PzbkxtPku0TYfEZmXISMa3EduIGavsJneafnKuCFQ6fn0Djsih51c94cJDNno4m8zWXkp+6jhXtud6lfFL8nKxDkqxeaMM6mgB4+NfixDn4gDkT6QpgiPokoHa+zv0vz8X/au0Toeu42PSTOuudsarlapsEJT</vt:lpwstr>
  </property>
  <property fmtid="{D5CDD505-2E9C-101B-9397-08002B2CF9AE}" pid="94" name="x1ye=6">
    <vt:lpwstr>EKEpli2zCXyNc9+syb2uODO7gKhDce4VfDFhTOYvqg3LJ3FTsSz4m779tWPJM4SDomp9mrsFy4gkt62JmdkqwqUMnormlvDAHttjyZFTswIwX7zv4bgIxCGznetXb2nT7DNmrrzYyXueARjAPisTvkrwy29Fj7HRWDDc0IEORQ5oLPBiwNBuYNk9b3zYmGtV90iBIJbbi9RAqyQobaTs6ea6xr53OMs1ppm4ls34PIObynalJosfkzglCqihFDG</vt:lpwstr>
  </property>
  <property fmtid="{D5CDD505-2E9C-101B-9397-08002B2CF9AE}" pid="95" name="x1ye=60">
    <vt:lpwstr>5nMl/roLfUVQx0pDtJ6SuDHe59owUR6NpeFZ1mq1gmhHJEhNAi3qazYp8F567ZWljmGQXRs3lN2VmjKQSEStzPoN3uZUhqHt+1UGX6MQmE+t/YKBYX8f6+JeOXn1kpcKqYxAxLLOQFjZfbLcT4QWlkZOU4JnAeu7qdq7M4nld38h+MckJsXlXfIB2EzaQyBjLgS0TJFEkTyl2z0QKb1Mf5Vtp8CY93lyLijASS50NGb0Sbzv+Hv2HDgKgyd91gk</vt:lpwstr>
  </property>
  <property fmtid="{D5CDD505-2E9C-101B-9397-08002B2CF9AE}" pid="96" name="x1ye=61">
    <vt:lpwstr>LsVsdM4KIbxceSq4+bl+0frzqJcWBojY6RLEeQRg1vnoGgX1D3ceghcP4wc7z7X56+610U2Yn52yeQX5CLdmtJ3um+AzY1q0pxJwjy7M+VI/wlRUOxczXGVycKinLpVa5yr5IugNNLu/osgcCZpsZD0whFcwCKhiwExF+AwDziDnySBNJywBZBngSqY9dHB36S9Uqt6Tju8CHo25j+4065HiS0V5G2cPOkTq+5O/ziUzWVj4joy1RpNHivMUiqB</vt:lpwstr>
  </property>
  <property fmtid="{D5CDD505-2E9C-101B-9397-08002B2CF9AE}" pid="97" name="x1ye=62">
    <vt:lpwstr>xil3xUISKJdl46EXJrO69Jp6icUpzqze/UutU4crXUI9JXqhzYXlEiKsAoS/hSnmpnaBSgvijr7MKt8+eL1xor5en7b8PpFFDj40nSnqSFLXnIY1ya7MA5QHHASOGdiHhe/kbtDBLIm5HpVse4RmkFUX1RDFG8+xl1AntSX3/Im5ceLanD1wL2qXTwb06Nq7q69YjUXYG4tXuqilUJ9cIUk/ee5Cb6Ww4KRvQc5r7K/A224kvCzvptDWSRGwWZw</vt:lpwstr>
  </property>
  <property fmtid="{D5CDD505-2E9C-101B-9397-08002B2CF9AE}" pid="98" name="x1ye=63">
    <vt:lpwstr>MWwc5DWY3t64YFaZeukOqXNSCon13VfzfGFkIRsDYB91lT7tOR97VQmCgFZ5F0ir0znIV05zvkj5LyQdqNwAdxp9AMsblL5Y1Cp0Bmqta7do/Uh4jKdHuauJaXMmpHb8ND39oYO4EKyGdX+pHiKuoUR2Xh6pV1lAtdE1t3ye+rwCRgNe10kYwIXM7ORF7n8p9g42mLdxjKcMltVEMSH8pE7EtsWDj6IarM2dLq5KbUE9R7bn/D0v+JeCObjbo3v</vt:lpwstr>
  </property>
  <property fmtid="{D5CDD505-2E9C-101B-9397-08002B2CF9AE}" pid="99" name="x1ye=64">
    <vt:lpwstr>lwEVPphQJNg1P0AnmB9aVEQfnySGq0LxvhRmOh2eGaMEqRqyh3PiIMgAJBVIoQ3JXMxLqG8pWusNA/jOEvUJG8Dslxogwq0wcCQSNZDYOEeaJpAvJTMpnO5SRdCRZFZBkshYL+A9eSj7fH+aiIM/hQJWBWow2wDPep73teBNaO7QuGyNJ8J43xnoLdTZM32v7pCqCuALe/iLkhKcz1LefddcTqojJ/1aGrsXddCJf5mhHr6v5767CoPWDw30rv5</vt:lpwstr>
  </property>
  <property fmtid="{D5CDD505-2E9C-101B-9397-08002B2CF9AE}" pid="100" name="x1ye=65">
    <vt:lpwstr>5MLFuBC5s/aO0W8JDBf4G1sBknXaSIuM6Ic9rKSqVmeOrUAQVyt2zbrnqTouMES3W/VOtvs6K9np8kRIMTu8JxDQnvHd43CDRuTvS3XvFME5FZeu+UJVlG9zTVHhnmID1KO41q17wyPyTQ5MF/3zEoXoNxqKk+gmaSZWpTMHq20bgTXpJPbuaecBxVV1PBD2ebIDHHNbTMJuf25zBT0KVsatOmh4M8FeYtQMM4eUbZoeWRvehTDO9FGMimerUyW</vt:lpwstr>
  </property>
  <property fmtid="{D5CDD505-2E9C-101B-9397-08002B2CF9AE}" pid="101" name="x1ye=66">
    <vt:lpwstr>+7GFzastwGh/KQ1rEWJIeRj4cubRquLJaZKbHsd4WsucrQf3qMNuAwTV6PaosLxGVQh6OJ6CpZs+Nnb2w0gAZWKi2iavin4X/75Tpe9Zzm+fAkMAw1DJdx1MG02GctthTG1t1M1s5mZPx6bGQnc5McIyd2pTTx2EVPF+rIRzaU1MFxgSPGA+YkIX/qGZKVzRpSe00m6B2qq4j+ODqP5UahIIp+EAtyWpJzEpkdIHIWma8fPBuX7aLsx6P79jkyy</vt:lpwstr>
  </property>
  <property fmtid="{D5CDD505-2E9C-101B-9397-08002B2CF9AE}" pid="102" name="x1ye=67">
    <vt:lpwstr>FENwLqoJ/ocSwWPIU0ZR4uRYFAvQtkF84o6YDrgAvDr4HJYWzIEWGZA0VeZMktRgOpqgvHVciKzCgsxgTvIf/kVE84qBfGbbNU7EBIgXL9n53DxYynhU4dHJpXUViLkILh7pB3QB/uQDlIOidqcn0NvaPZnylDlBxw/IWjSTNZLDsAqt5y81T+7OCRJNNqpcO6DFsttAIv9LlR1Kq78tKVsNPVPbCcKgbUBcStAKD0Ub6mQl+pmHlOOFPBQy55L</vt:lpwstr>
  </property>
  <property fmtid="{D5CDD505-2E9C-101B-9397-08002B2CF9AE}" pid="103" name="x1ye=68">
    <vt:lpwstr>0C6oIEQur1qP4pjXh4ikTBYSbUwkEyMmJRPHttXC+Pkp9FWPNsWZftyXRnzEkNmDwbzdXmmyMmvYF0UbS+ESH+NwtUc+v4n15UAmtuMRZ053v9AA9WqdsQ78pyTXNDRQqRRswy5MaffMkPwUrwqi7mVgUn58M5Nab3znVQs/I8EI9wfBux+iDroCXEpCUFs8Ifb8MZFWbT314eNAjyaskb7M3x86w623D4twJPG8Jr1aV/Dr0Xu30ljX9/RrTt9</vt:lpwstr>
  </property>
  <property fmtid="{D5CDD505-2E9C-101B-9397-08002B2CF9AE}" pid="104" name="x1ye=69">
    <vt:lpwstr>XVgt6N+Ffv4crfGJnGWALCXtY4g7aCL6rNbHXQL5Zf3Lbfl+5oNlyl1auuMSpP6h29T0xFr+z+K41SLzaqU0Cqco1YIiLL8e9V09wjGcibHHEv3W+m18Z1RHNMmUKhRVmzVc+EU2vTRiH+HSPaN1Q3bHxYYlIC7IuITej0DPqka0pbIQWS+XGQfWD0//4R0INtmwvFljLRjxm7Bk6Ic/BMbNDLH9l8hwEanM7EJ+UaJqdWx4Wa1vmmL+uhs3zrO</vt:lpwstr>
  </property>
  <property fmtid="{D5CDD505-2E9C-101B-9397-08002B2CF9AE}" pid="105" name="x1ye=7">
    <vt:lpwstr>vhuGXNHfUNKOaiM+B68uVkVq52oQgfh0VaAz6qTQcnL1wtzz9hTlMW9s44mtE1gZ7pZ+G5yDlvEZYaJKFuxU43ignSxaZdQNKVV4pN3Fqz/dj5K5t8Wh58D9TduNKcb2YxaNYyLQDquO8mCMgiu70TU8og2HRP0MhC2HZ+gD+LCtjOvbizz26H3V3dJH0ZyY10amKz5mXdXYmzMXSt4DFlvBzFzshyFJWNgKN1n/t4UWJWSeKb8CEhdUQaAC3Yg</vt:lpwstr>
  </property>
  <property fmtid="{D5CDD505-2E9C-101B-9397-08002B2CF9AE}" pid="106" name="x1ye=70">
    <vt:lpwstr>uLmUCJEg4c4LEi+4RA9gNAQQMuuHxEfH2tT6P9qDufyp3ZIGzfm0raCZuMfrNxcOiq5EXToBe8jBJokqhlTtxRL0FdNxjrN+L6bC+1oVAsjSNACuSRkHWnEnwE9lAOZd5zjPQVcVJOzN+RhZarZOdsbimZPbA3x7A+mT42YG87U6VYRAkcggDKVbtNhmadBBO7l3DdpDk4auBf8w7FwgIl9izHSXfSFfYCRMcqqBPUFmlAh6nr3jl+BIqylXWv0</vt:lpwstr>
  </property>
  <property fmtid="{D5CDD505-2E9C-101B-9397-08002B2CF9AE}" pid="107" name="x1ye=71">
    <vt:lpwstr>Ze8NAB3Jj3ARNwvGDmb5uaXzE/6NnljZ3LF1g7YxPJhuaUNCM3WymFzCaimn2dIX4tuV+pglUiA1yQJkGAzcAq2G+4Kl14bIPnMUzc/GdSODCYB6gIQDauMlBrSIzkgk+HKXNHQvRC970Yj6W2/iADVwvmA2tqDcwMF3oWyEzBYyLYJ+q6rBRGpGvLGaAzNmw63esTdvsvWHpAVfCbQIY1Y++MDZPwVaUCgPW8jSs1KInX4Rh/c8C9MNfHEWohY</vt:lpwstr>
  </property>
  <property fmtid="{D5CDD505-2E9C-101B-9397-08002B2CF9AE}" pid="108" name="x1ye=72">
    <vt:lpwstr>ptL+rff1SjP/gA4MXUNnX9A45lfi7CtogG1SvPCVYuJrGsHd/fBbmTdqYEeUXHHAY4ga2hLTRiekV++aKSvbLAZ1tvVdALd4YTNHZo+J2BW9ZGk4GAMndPkAbZ4pAvcWTsXEhwgZFsFOiqKaqld772t4DBgoO4KnpGR86fYeC9Lme08e9oslEa7MM1t4pDJ+tEEUG5tuOFhv9iBDwcQMq4ak+Kj6oJRhBFiUS+YmjaKrKt/qwQMc5mAQ3YRv8dL</vt:lpwstr>
  </property>
  <property fmtid="{D5CDD505-2E9C-101B-9397-08002B2CF9AE}" pid="109" name="x1ye=73">
    <vt:lpwstr>cyEbufiacNeyH/NGebjDcq1Oq4io7xkMaTubHaLG9m/dCytsgNO3N4yJ40RXTYrgI382MdoF7SuvMAs/YZwVA2ajyhOFB77fBxi/CSrThLivKjp7CNmrDKhjbrJ/WWyDzAMSHhNJLBSsxpnfCUq4tFQJ6s+GT1HsxmDimZWFo7Zh+NvukGQLmZo/gjMYlxSCFdX8YEgUPNbpubeCgxFBYW4rE3c1cP/JdvQrty3JFFdITXMPsa5Jf+2l4S2Orzz</vt:lpwstr>
  </property>
  <property fmtid="{D5CDD505-2E9C-101B-9397-08002B2CF9AE}" pid="110" name="x1ye=74">
    <vt:lpwstr>R/lOY6xieGFoxFjrpbs4hs+xPWDbP61cZSJ3K5xr8dKWcVKBspB7Ho0KtegX6umZTBgLNkVwP0/RBVrBkv+f2shBO6byuy396SIHsYfE7quA8l8ZzqozkVW8hUvYCnaRS1wnOgoOhOgc7JLJDwi/GwvHXFg9QVEZw88F0piAF6nOdjbu4ogeLSHTGeWk/ccOfq8HV4LiYrxYcPUdmOLHlHdxCjBifTvbNWTWVUKMAf86OYHgG8RUQwz4mYP/8ZY</vt:lpwstr>
  </property>
  <property fmtid="{D5CDD505-2E9C-101B-9397-08002B2CF9AE}" pid="111" name="x1ye=75">
    <vt:lpwstr>5maKQOp86+0EOEs0x6eJQnYZY9mIQ5nILrpwVXQql9xPQPSYUbnSKlNm+TX8hURGSvitaeWceA9cbi9aQO6KEH5CcF488M747usBLAlFvjtQZ2clzo/R5gbO0O532MidekmX/dr8i4jzd3QJGCS5HLCgdoZ7fGBIR38VUSYGQfxWJNEst17sidlGM7fR5EDi26z2lrNopo7QRl+2wVTxzfZXacKNFz1uZyiwP2HbOPv63M8Wgs8SQRYGXzady45</vt:lpwstr>
  </property>
  <property fmtid="{D5CDD505-2E9C-101B-9397-08002B2CF9AE}" pid="112" name="x1ye=76">
    <vt:lpwstr>WczwbOeFhkA+9fclOiF8wzHVhaKnDY/glagu8ivHrsosWKQyV6pH6Gr18bpcs5+gH8UBSBZuFb2xTpsvyGFOTAlKv6MmN0+DWW1uVrQu7/pj32HbyvOfSZQsvY46gbPl6wfyu+nS8LO1wxTS5W3uZkhz0zUgBuv2YzhXiFCKjOngEEUcUUvw5kVgq/XXnmcNtu+JTs/ClpDxiG6m4pgThZq6qdOjHKvLvqqF1B1FUwTcU1fwjlI6ez+nn8qNqlU</vt:lpwstr>
  </property>
  <property fmtid="{D5CDD505-2E9C-101B-9397-08002B2CF9AE}" pid="113" name="x1ye=77">
    <vt:lpwstr>HSJ2EbV1ZkHGlPqxOd7Vx3bwUP2vUqXNJIkN6TBWZNBJ8umpfuCA3aMbT058CN5uM6LwH8lM67l+ObNP70EfWwIisgyW5tzqdPOkRnw+I/8qpwDN+DzG0GtvFydAlfKs5FNbqcQv1VnayaZsXWCSasvp8TPBlbdqGrRdm60u7KRyzJIjbOb/IzUTvtwpyb8og+UoTHcy2FMHawVS/jUfYs0dTpFVGgcjKSVxGEeaGcxLv7UlukYZp+BpCi7SUAc</vt:lpwstr>
  </property>
  <property fmtid="{D5CDD505-2E9C-101B-9397-08002B2CF9AE}" pid="114" name="x1ye=78">
    <vt:lpwstr>wJRGBRdKm815Hu0nix7Tbj4CZ9EuWty5WXb/edUdbpQeibbKTy6L4MnOrgPsUPW+HEyHYk8sGfws26CemUhULqBxfT/YxUMy9VSYBLsv5UzIubSL/gqYhYbZox59W6QpNeiHV96oBRvkHFLAKj9+RESoCmVmSR0dh3c4QzKb/q3I75lZBFWWnVE5VjLAa7wzCUcBarNqZRMohgXjoKpdMV7yKKH25x7FiqthEQpSIEOLSQkJquNFp3RoCZ8tt8m</vt:lpwstr>
  </property>
  <property fmtid="{D5CDD505-2E9C-101B-9397-08002B2CF9AE}" pid="115" name="x1ye=79">
    <vt:lpwstr>Q9xvwcpAwLNHjb1gYtQjOkd5qjphdmSOa90SHY/MOB/IuCbHrgifdpeSPeX6lFGCzgsTr7rcAV15LzNZ3bMcPY5FNdW3gk+lx4O8CWxvZ6C0Ok1OYFOuIPE0yHU+i6W8kfGOxq2iLY9pbjAKgVPVtxp1hyz1dl/pJ4sYjJy2DQsDIIw3TKs0Ae48O69yAqkJvoTU5pWR9fXRiPanBmBbaoM98TmwAm7dWgLs9Uf5t02CDkl9P1Il7/1ZZuJ6pbT</vt:lpwstr>
  </property>
  <property fmtid="{D5CDD505-2E9C-101B-9397-08002B2CF9AE}" pid="116" name="x1ye=8">
    <vt:lpwstr>7PGVizM+3wK1iyXXe/Ah4nhv4ckSGzUEvIZigfbXYj9XLgVz+A0bSbOZnDb2nKgwG5tru3HhbcoDTsUb12hP1DmHTKDYpArdERefpZMYeMEU41sIfQnkoBzYJfmxJNGcIeAdzxnaIw5hoLSDvq7KBWPF5fNaqL1LqLoBax/H9Ev1J6TQ/aAa9TOkrT/svc2b8PPNA1WZgrO7AH6qiDkeF2/lkChytPjQF7WWDfomRHF9J9tRFc3J1Y3A0bGMKw+</vt:lpwstr>
  </property>
  <property fmtid="{D5CDD505-2E9C-101B-9397-08002B2CF9AE}" pid="117" name="x1ye=80">
    <vt:lpwstr>L0TYyWOe5Pc04Z7+0tPcS1KJWIBYGgtquJR9Bfz2VgQW8vdp7z1V0tl0pevVlvO9f0NvLDIdchiWCmz643zOonfmLkGrIjhDaCk0LcXsL4T1B9Fz+OecP9jzcaUW1pkGDw2sSFEUyTRq7pEypJN7ogWH9vkg6YDwrXnIrFXyN2Efz2wQGrmnBTlRvcEwAq3OMD1GUmMxCxIzJPCXN4Xx9atHRLkCteE12ibDgSAt/rDlRvsg9l5ZOLIuV8LRaDJ</vt:lpwstr>
  </property>
  <property fmtid="{D5CDD505-2E9C-101B-9397-08002B2CF9AE}" pid="118" name="x1ye=81">
    <vt:lpwstr>is7luWpEFHR3a735cSpYeXeFt7veyeJSUEF6egbeNq60Q4eZEkWOYjAP4lI+yq2ycTCwXs6UkSOrjo3RT+r5GrVYkjPPeXCvzLXPyrROmm5xHSDW3wXmUowBmFgAXr/jXxtBc61K7o/T2SFlzJn6xrpRWvX3cLob1OQe/O45+VmxY0M/VGCCbfw//KSjOV3fY0VrKA5gKxGNxMR2iYQDw4+IK/dtNlFcFQiessg5+IdQAg08M/PMKHySJ+RSJdN</vt:lpwstr>
  </property>
  <property fmtid="{D5CDD505-2E9C-101B-9397-08002B2CF9AE}" pid="119" name="x1ye=82">
    <vt:lpwstr>y5BFkJ3zr0OPZ8Npm4gOF3FOkqFprMwy7a9T/rmnPJum8aXgQlwC6U/RiP9KWMZ2kWTnY8YDlMBBU7fXYW7kcwXIV0OmoQ91PmfTpNTQSi2XrLr8L+zR2Uf9Mw3bO/5+JgIedAsDK+25KodQnnoQl0tNGMPUIWnbmQr3oe9e6MeXUGfnCNBWwX8QQ1KoRu4+5Zrt1rIscySPixQf6DVHnwA1zi0QggQYH7JR6ysQdvar6uzKq78khiarccUHmxA</vt:lpwstr>
  </property>
  <property fmtid="{D5CDD505-2E9C-101B-9397-08002B2CF9AE}" pid="120" name="x1ye=83">
    <vt:lpwstr>xbfaMzXFbiJSfrETiSXw2d6EhGY1ME/n/E71a+65rIDzfk6oblqZCNUuuXhxT9Pw1I4gvRCz3Zm0upBEugFPTErCNJfm1HEMLT0/NPHcqfEsvXyPHzabJPdM9Iv4P7ag8hjgbgxwo9ZRwzXmJGp6q8T9vYL33aK5ejWY+8o4tBCbldwfMsbSsbzZNmPBCx1xLr+j1wA8JVCSQEZnzLV/b38snmZGeXHOdI2BU56Ny61C0F0GHNcdGydvYxZ5ZxF</vt:lpwstr>
  </property>
  <property fmtid="{D5CDD505-2E9C-101B-9397-08002B2CF9AE}" pid="121" name="x1ye=84">
    <vt:lpwstr>32z63rTcL6ASKtb2abut/QQTuVpHzx5rDHVW/wMFPsZ9UfwtQ/LAnyWe8DZRHc8tqF7nLnlxti4AuKw05AcHf9D26U6N+Rb4vcNN+E4OuakVGDhXkoTkulrdDvPCD/2LFNeJp6WjRdIhRCc3KZFJz6UABGQAeZHQoc8XFB4H1V/9nI9aCavZ4KuPbj7JaPF7ff2C07+/LXO769lwhP1Zz+NsMPXCrKP+XSnPatU2nJ5lvf4P6IJ/Rr3+aHP9rNi</vt:lpwstr>
  </property>
  <property fmtid="{D5CDD505-2E9C-101B-9397-08002B2CF9AE}" pid="122" name="x1ye=85">
    <vt:lpwstr>nRXt7YYpGYqAQHJ3kFFkb+fy65Qxn0MkU2DiVQ9DB/ma2Ryh3h++VvFpRi7QZHbBGhGwR+1zL794XqjSvtJFJFfdDnmXiPrBt974fS4PqmPztO8BQbQzWEFoMwYnmAnl8QVGL2SMUGMiqKvkPRvmFTiT4ECOMR+mUBzpzhTOpm6l3E1KU/5GDysRWXDHYpDo/ezgN3gIf+dQIRLb0ywKNTPTFZeoVjWmqiF/YrgzPN3+ZJ0osGxpT9v7e9649ji</vt:lpwstr>
  </property>
  <property fmtid="{D5CDD505-2E9C-101B-9397-08002B2CF9AE}" pid="123" name="x1ye=86">
    <vt:lpwstr>4DC0TNbTtJfEumUC3+ZhofimyzggqojxRxaWMSKzhZ9dqWj8meSbBPZiChNntOJ7kYC70ecyT1xz32U+W8kI6iV9agTfYdpualYMN7SuBQwhThiKQ0fQTewxznmzMzIK2BlUiBcT06S0MxC3hP712bRzfFNO9p9o3dOvWpPLDd8+fSUrDYO/qkBPVtEwRftqfZxXCbmzCpqXOvTXhLlRszOuVDp6mUx4uCXpY2jdWcQu9KortOt6htsxCtEGSez</vt:lpwstr>
  </property>
  <property fmtid="{D5CDD505-2E9C-101B-9397-08002B2CF9AE}" pid="124" name="x1ye=87">
    <vt:lpwstr>UIKP+i1BtzPcZTf3EZBHuk6JjuCk836Dd+J3Ebm7zBjC7BxRGr0d5h/rSCa4d/yUN/CT2RW+ns7ySBqquWGpra+4/HluWSQuvLJI4H+bn6px5KMETSlNEBTimT0wwWWpMi36w//YOoKCjIVTvFrx4ED/CxirdqOJvFMl8ibLJ90GZJXFn+Z8iP2IDlZ8mdrGAGvhU3xJ7WOz7HFWgsqgC8sX78frb5wLcAOzZGrmfPe5ykUIrVhdevuCq6wll4X</vt:lpwstr>
  </property>
  <property fmtid="{D5CDD505-2E9C-101B-9397-08002B2CF9AE}" pid="125" name="x1ye=88">
    <vt:lpwstr>+hako3VF+c2OIwSvG0jdG0XyzVFeV6qBXX2nFS/EoNBF0NkrnabX0AZyyb7mFuecKzx2PGLoD9sBUTa2k1GEyG5cdIEALCJqMdxOS+RNTuUMo53CldBHNAogllxvRzSAnFwUH49WNqHks6hrnTZuAd208pZO8c/iDitzh7IENQ3XZI+lbr3IxF1hA9UYG2NgfoXkxmwYf/17GeBjCGxRhRRUcxoJhcgqZCmMl3+7jAD5kmE/zfwNmgRIhQ7rizS</vt:lpwstr>
  </property>
  <property fmtid="{D5CDD505-2E9C-101B-9397-08002B2CF9AE}" pid="126" name="x1ye=89">
    <vt:lpwstr>9nKM0HkhtelBnmhSZCLY0SKmyWU58/XWM04NE39wPdwKDz47ZZSWlcgnZ5TVR1acmI9xYIc3Tye27f04IWD5KnONZtOggsR+Ksp7FwljuhofQWbtY9A2yNs3vKWElKtiODUWtTKfUqd8+I3CdCsnsdGJpoeYcD0yhYC7b7wTw6tgoiNX0Vk1rOhsN/SXMqQ9v/PZBfxOgsmNyLFd3mK1FFOUT6TtUw/z9YYJdxQY/sMvwu9e+ToBKzFc7cYLx+K</vt:lpwstr>
  </property>
  <property fmtid="{D5CDD505-2E9C-101B-9397-08002B2CF9AE}" pid="127" name="x1ye=9">
    <vt:lpwstr>oYKCul8+MgEos8i9ZNA/zYFcd8WoK+gWcVx3hXrQOqNxMC+85zo4Y9typ/VbvMM79kGd++UrnKFnBQ0bXMGTCGgby2nn8yn7m8KuelEfHosdoAceJi6XzWLuXyy8GaI0htHr/3ShL2AEhTITM90LBV5nioxg13PFXY4H8m6ZDj0WrQmexBO8UlAzRu4cNOc4i5bjPkJ2NeubHpzJEG05TrNDaKpZdVUWWD6fmU91cgG8a6juxsC6jLncPUt1/Wp</vt:lpwstr>
  </property>
  <property fmtid="{D5CDD505-2E9C-101B-9397-08002B2CF9AE}" pid="128" name="x1ye=90">
    <vt:lpwstr>DzlR+qSNHN27RMPVucqc6LgSgJnOAYCQKs3uYmg9ZjX3xlX1cw7vVp7lWlFuRK9CP4D8gPTlrUqfABePkZBe1BclVijXdq4Nai8Gej4c5Zsm+4WFAwhGa1FgD30F4MiqouGTQRU5/cqrgvujP8DwU6B5zAFUqrmMHh/vUWaL2yqdQ5a6TdSy8p09CJxHmMPXty4reRa0YK04/Ae5BHasFqe1EJJCQTah3n5czrVAxx2LNJRlxkVWuj3UycBaQ0u</vt:lpwstr>
  </property>
  <property fmtid="{D5CDD505-2E9C-101B-9397-08002B2CF9AE}" pid="129" name="x1ye=91">
    <vt:lpwstr>b77NLkjAff0bXruTIdxFV4dO9p9KNehHljKqsHV4Dggod/+/DjNrWzfIbfIChD2QYVRSRxKnvrFz+TMmKzLMfiJUycb62j6qlHQmsgypuem2r4lhwTajoqs1Y6xFccoLQvNfWoqK+Gx5moeB+5GknNSO+U8bAHEO8fBdkBtlEIAgfS9eV1e+4bP2qjOoEG57faUbsfhQwV3tfK17trJMrQxKOkwM6R6xwjOoEtL6DshcEpGgDWgXY3pDth5Phrm</vt:lpwstr>
  </property>
  <property fmtid="{D5CDD505-2E9C-101B-9397-08002B2CF9AE}" pid="130" name="x1ye=92">
    <vt:lpwstr>qca3fgPZ58OKd4jiHxI1Ev7nx6dIk3qEUlS94k79mwfrgyDKgX2Pn1mn1FHAA5iCfNpCPq37rb13oi5Jc6j6JSQYU/s8SjLdgz5Oj813XnAH4yMC3SRnmMMHMvhOt8G14fyjn8965whJ6p2v1a2u8UOoJ1HpIuxEBcSR+/f041PH3c4H/oIrJ43fwyTLrxbKya01b9BcuBeFBg2HyUyJMgWp1UypC8wl8YUO2xWXy1a2/C3ulnceYkDNx7MrsSK</vt:lpwstr>
  </property>
  <property fmtid="{D5CDD505-2E9C-101B-9397-08002B2CF9AE}" pid="131" name="x1ye=93">
    <vt:lpwstr>H2BKHLY7asW3Hew3OkB6sh/4hGuNn6n7N+p9fBq2+vvoTC40r3HrPA/9G1FrMnLTVToyODbJIyFLFr3b7mCDGyMclrab95RGiciZT3gBSJcYV50LhzIV3GULGsmF0zFE6n9zdmbg2B9AS5Lj85alqq8LX4I7a3wT5JNB57Cx5myfCMczNj/RnXaMCDzXr4TjMScC0pEhHAEOfCr76FMOhSnHGw4IvsmNB/Wa3XGsH0BKR/a7XlW87cV8Zapde/e</vt:lpwstr>
  </property>
  <property fmtid="{D5CDD505-2E9C-101B-9397-08002B2CF9AE}" pid="132" name="x1ye=94">
    <vt:lpwstr>4PpBw2iGvX5PFz85ATi+PfQotoadMC20/JenJeCq4PGe4a5na+XUWuV5lXxmjGiq7TA77LtM9YPbfaFRD3pnkRzDZ10bTr5JWOFfMluEkzbDKxzhy1z52+oaBYB1xyinXVFE8IP/12FlfgNdcJuSIBJi+2VuqBUcxWEla0rQrzDIAATq831wHoho99Xu1FG9gvZEogtxl0O8jnwPyj6dRzT34OqKNxMRDJjTMbmgLhMQJ+6UnyQ5spVPrkFfGy4</vt:lpwstr>
  </property>
  <property fmtid="{D5CDD505-2E9C-101B-9397-08002B2CF9AE}" pid="133" name="x1ye=95">
    <vt:lpwstr>XtscG4BBjMaRV8xxZ9t/kRqutZj9iGx0Bvq/RxSD5cleP+trnY4/gvjasgTc/Pz2ApyT7s6FZjjgTtQdsrvfgtSuau5YB7/zBtYB3D0Y/gJLUwSabcP52FG5o2YFtM/V83tVc0siuWTQiHx8u8B7ZqrMGyh84v3Ipp9cvThV63DbgEe+F/5K5hd8EkIwAmTcFXXza/uHPW5uN/K/fEmItIVxe0/XtkMWZoZ9xd+nkGN9WCs0D16A30SjXwI25Oa</vt:lpwstr>
  </property>
  <property fmtid="{D5CDD505-2E9C-101B-9397-08002B2CF9AE}" pid="134" name="x1ye=96">
    <vt:lpwstr>EbfXzf7qaj+MP8Ly5KwN3MnKsi3oRPD5BKYLvFhoaFAz52bxTbfjmeM6YQnbXbXZY+O2VtVyFzJIIeZYoOcl15lfKpJKR47hoyOcGepeSv6+xtsdUFarngpnebNKXWaLn3PVsfkh7IEvSDeU4856yL57AV3zzSmT13DxpRZYQ+q4zhZ9pARuC0ZBAwHLVEL93ih7Vr8jtprkKAClDPnPXp66E2xmU48TI7j9AGlbUBMTPqnY+1Xk+SFEq5NRcyc</vt:lpwstr>
  </property>
  <property fmtid="{D5CDD505-2E9C-101B-9397-08002B2CF9AE}" pid="135" name="x1ye=97">
    <vt:lpwstr>C1FlcuY4LGQ5j9hHsq1dqQYtflHPFX64KYDlGeT/1A+uwxSoAKGABrH/gt2jw9oFUozUw/ipVJsAA57j2F1qVEkyxkFh9zr/RXkiYmwdPUw4zOgdyE3bQPFs+sRT7+HEh/ccjviIXNqbgKB/zk+7z78WTjav0q/Ib6fcKeW5QgNs3wU/qaw/tGvv2cEcWSzQ8qIndcx7LWnNGE+5mJoRAmPqbj54GRUV2V6npdNBgEYiY+J39UwMv39oX/a0DHS</vt:lpwstr>
  </property>
  <property fmtid="{D5CDD505-2E9C-101B-9397-08002B2CF9AE}" pid="136" name="x1ye=98">
    <vt:lpwstr>2jJEqp1rbTipmFyT+ZqhNlWK7sXWs2xja69v15rbc/7wATwT2WE5rF9a8Mdl/QLUWwirxIpWl47HfJUhgA7bFaEEQ/54vIulj4rQVbh6SgQunTOotBeeL5p+ofcvCOOMUwFnF2lw1+ak3UQ4c7go0qoalKnshqHuqbw6Y/1HXD53jvxpM6bcOm974UuAabO/8KOgreP1SZkvsaNnEKlZx/4mcWnPDcvwE5C55Ret7c9qiIDA6/k6Ny5HWVoqnyW</vt:lpwstr>
  </property>
  <property fmtid="{D5CDD505-2E9C-101B-9397-08002B2CF9AE}" pid="137" name="x1ye=99">
    <vt:lpwstr>S40HTht1i/NXCHCXSrrma6Y1G5JlWjyqLaVGibvk0UB/KL+wqXowsqrcYvcO8SDx7ywxihnzJ60bbTh+URtnVzHUqY/HPuxL2p0Rn0RYJ8xcl4erBFfpkM79dxgOEAuraWA1jKeRchTwtaSMF9O6gBjWdG4ObBWyTdULhN95CTb/DTKakI+9wE34rALhpK0USaWpfRpvkB3LZucWVqOidSdIRUuP9Lwd8NSAuOHufzuYhsy75sye8Mpjau9qf0J</vt:lpwstr>
  </property>
  <property fmtid="{D5CDD505-2E9C-101B-9397-08002B2CF9AE}" pid="138" name="GrammarlyDocumentId">
    <vt:lpwstr>433bb512-1b71-4106-9349-d24156e73bb0</vt:lpwstr>
  </property>
</Properties>
</file>